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19145" w14:textId="10A66DDC" w:rsidR="00A9204E" w:rsidRPr="000435A4" w:rsidRDefault="000435A4" w:rsidP="000435A4">
      <w:pPr>
        <w:pStyle w:val="Heading1"/>
        <w:rPr>
          <w:sz w:val="28"/>
          <w:szCs w:val="28"/>
        </w:rPr>
      </w:pPr>
      <w:r w:rsidRPr="000435A4">
        <w:rPr>
          <w:sz w:val="28"/>
          <w:szCs w:val="28"/>
        </w:rPr>
        <w:t>Customer Sales Analysis Project Documentation</w:t>
      </w:r>
    </w:p>
    <w:p w14:paraId="2DDEB97E" w14:textId="77777777" w:rsidR="000435A4" w:rsidRPr="000435A4" w:rsidRDefault="000435A4" w:rsidP="000435A4">
      <w:pPr>
        <w:rPr>
          <w:sz w:val="28"/>
          <w:szCs w:val="28"/>
        </w:rPr>
      </w:pPr>
    </w:p>
    <w:p w14:paraId="2141297C" w14:textId="77777777" w:rsidR="000435A4" w:rsidRPr="000435A4" w:rsidRDefault="000435A4" w:rsidP="000435A4">
      <w:pPr>
        <w:rPr>
          <w:sz w:val="28"/>
          <w:szCs w:val="28"/>
        </w:rPr>
      </w:pPr>
    </w:p>
    <w:p w14:paraId="50E0A8AA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1. Project Overview</w:t>
      </w:r>
    </w:p>
    <w:p w14:paraId="55B35E12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The </w:t>
      </w:r>
      <w:r w:rsidRPr="000435A4">
        <w:rPr>
          <w:b/>
          <w:bCs/>
          <w:sz w:val="28"/>
          <w:szCs w:val="28"/>
          <w:lang w:val="en-IN"/>
        </w:rPr>
        <w:t>Customer Sales Analysis Project</w:t>
      </w:r>
      <w:r w:rsidRPr="000435A4">
        <w:rPr>
          <w:sz w:val="28"/>
          <w:szCs w:val="28"/>
          <w:lang w:val="en-IN"/>
        </w:rPr>
        <w:t xml:space="preserve"> focuses on </w:t>
      </w:r>
      <w:proofErr w:type="spellStart"/>
      <w:r w:rsidRPr="000435A4">
        <w:rPr>
          <w:sz w:val="28"/>
          <w:szCs w:val="28"/>
          <w:lang w:val="en-IN"/>
        </w:rPr>
        <w:t>analyzing</w:t>
      </w:r>
      <w:proofErr w:type="spellEnd"/>
      <w:r w:rsidRPr="000435A4">
        <w:rPr>
          <w:sz w:val="28"/>
          <w:szCs w:val="28"/>
          <w:lang w:val="en-IN"/>
        </w:rPr>
        <w:t xml:space="preserve"> customer purchase </w:t>
      </w:r>
      <w:proofErr w:type="spellStart"/>
      <w:r w:rsidRPr="000435A4">
        <w:rPr>
          <w:sz w:val="28"/>
          <w:szCs w:val="28"/>
          <w:lang w:val="en-IN"/>
        </w:rPr>
        <w:t>behavior</w:t>
      </w:r>
      <w:proofErr w:type="spellEnd"/>
      <w:r w:rsidRPr="000435A4">
        <w:rPr>
          <w:sz w:val="28"/>
          <w:szCs w:val="28"/>
          <w:lang w:val="en-IN"/>
        </w:rPr>
        <w:t xml:space="preserve"> using Python and the </w:t>
      </w:r>
      <w:r w:rsidRPr="000435A4">
        <w:rPr>
          <w:b/>
          <w:bCs/>
          <w:sz w:val="28"/>
          <w:szCs w:val="28"/>
          <w:lang w:val="en-IN"/>
        </w:rPr>
        <w:t>Pandas</w:t>
      </w:r>
      <w:r w:rsidRPr="000435A4">
        <w:rPr>
          <w:sz w:val="28"/>
          <w:szCs w:val="28"/>
          <w:lang w:val="en-IN"/>
        </w:rPr>
        <w:t xml:space="preserve"> library. The main purpose of this project is to extract meaningful insights from raw sales data and help businesses make better decisions.</w:t>
      </w:r>
    </w:p>
    <w:p w14:paraId="5D2CA9FC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By </w:t>
      </w:r>
      <w:proofErr w:type="spellStart"/>
      <w:r w:rsidRPr="000435A4">
        <w:rPr>
          <w:sz w:val="28"/>
          <w:szCs w:val="28"/>
          <w:lang w:val="en-IN"/>
        </w:rPr>
        <w:t>analyzing</w:t>
      </w:r>
      <w:proofErr w:type="spellEnd"/>
      <w:r w:rsidRPr="000435A4">
        <w:rPr>
          <w:sz w:val="28"/>
          <w:szCs w:val="28"/>
          <w:lang w:val="en-IN"/>
        </w:rPr>
        <w:t xml:space="preserve"> customer transactions and demographic information, we can identify:</w:t>
      </w:r>
    </w:p>
    <w:p w14:paraId="15821366" w14:textId="77777777" w:rsidR="000435A4" w:rsidRPr="000435A4" w:rsidRDefault="000435A4" w:rsidP="000435A4">
      <w:pPr>
        <w:numPr>
          <w:ilvl w:val="0"/>
          <w:numId w:val="24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The most valuable customers</w:t>
      </w:r>
    </w:p>
    <w:p w14:paraId="3A2EE448" w14:textId="77777777" w:rsidR="000435A4" w:rsidRPr="000435A4" w:rsidRDefault="000435A4" w:rsidP="000435A4">
      <w:pPr>
        <w:numPr>
          <w:ilvl w:val="0"/>
          <w:numId w:val="24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Best-selling products</w:t>
      </w:r>
    </w:p>
    <w:p w14:paraId="33F868C9" w14:textId="77777777" w:rsidR="000435A4" w:rsidRPr="000435A4" w:rsidRDefault="000435A4" w:rsidP="000435A4">
      <w:pPr>
        <w:numPr>
          <w:ilvl w:val="0"/>
          <w:numId w:val="24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Regional sales performance</w:t>
      </w:r>
    </w:p>
    <w:p w14:paraId="5BD8BD8F" w14:textId="77777777" w:rsidR="000435A4" w:rsidRPr="000435A4" w:rsidRDefault="000435A4" w:rsidP="000435A4">
      <w:pPr>
        <w:numPr>
          <w:ilvl w:val="0"/>
          <w:numId w:val="24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Seasonal trends in purchasing</w:t>
      </w:r>
    </w:p>
    <w:p w14:paraId="24ED0F49" w14:textId="77777777" w:rsidR="000435A4" w:rsidRPr="000435A4" w:rsidRDefault="000435A4" w:rsidP="000435A4">
      <w:pPr>
        <w:numPr>
          <w:ilvl w:val="0"/>
          <w:numId w:val="24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Opportunities for cross-selling products</w:t>
      </w:r>
    </w:p>
    <w:p w14:paraId="3570326C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This project demonstrates how </w:t>
      </w:r>
      <w:r w:rsidRPr="000435A4">
        <w:rPr>
          <w:b/>
          <w:bCs/>
          <w:sz w:val="28"/>
          <w:szCs w:val="28"/>
          <w:lang w:val="en-IN"/>
        </w:rPr>
        <w:t>data analysis can help businesses improve sales strategies, marketing campaigns, and customer retention</w:t>
      </w:r>
      <w:r w:rsidRPr="000435A4">
        <w:rPr>
          <w:sz w:val="28"/>
          <w:szCs w:val="28"/>
          <w:lang w:val="en-IN"/>
        </w:rPr>
        <w:t>.</w:t>
      </w:r>
    </w:p>
    <w:p w14:paraId="2C4B16FA" w14:textId="19838588" w:rsidR="000435A4" w:rsidRPr="000435A4" w:rsidRDefault="000435A4" w:rsidP="000435A4">
      <w:pPr>
        <w:rPr>
          <w:sz w:val="28"/>
          <w:szCs w:val="28"/>
          <w:lang w:val="en-IN"/>
        </w:rPr>
      </w:pPr>
    </w:p>
    <w:p w14:paraId="57BD4212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2. Technologies Used</w:t>
      </w:r>
    </w:p>
    <w:p w14:paraId="129C90CC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The following tools and technologies were used to complete the project:</w:t>
      </w:r>
    </w:p>
    <w:p w14:paraId="1B6B96F0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Python</w:t>
      </w:r>
    </w:p>
    <w:p w14:paraId="098A2AD7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Python is the main programming language used to perform the analysis.</w:t>
      </w:r>
    </w:p>
    <w:p w14:paraId="149A2FAF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Pandas</w:t>
      </w:r>
    </w:p>
    <w:p w14:paraId="7A23FB2D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Pandas is used for:</w:t>
      </w:r>
    </w:p>
    <w:p w14:paraId="5167ECCD" w14:textId="77777777" w:rsidR="000435A4" w:rsidRPr="000435A4" w:rsidRDefault="000435A4" w:rsidP="000435A4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Data manipulation</w:t>
      </w:r>
    </w:p>
    <w:p w14:paraId="1AF44D44" w14:textId="77777777" w:rsidR="000435A4" w:rsidRPr="000435A4" w:rsidRDefault="000435A4" w:rsidP="000435A4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Data cleaning</w:t>
      </w:r>
    </w:p>
    <w:p w14:paraId="2944E68C" w14:textId="77777777" w:rsidR="000435A4" w:rsidRPr="000435A4" w:rsidRDefault="000435A4" w:rsidP="000435A4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Grouping and aggregation</w:t>
      </w:r>
    </w:p>
    <w:p w14:paraId="534D4F37" w14:textId="77777777" w:rsidR="000435A4" w:rsidRPr="000435A4" w:rsidRDefault="000435A4" w:rsidP="000435A4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Merging datasets</w:t>
      </w:r>
    </w:p>
    <w:p w14:paraId="57E4E053" w14:textId="77777777" w:rsidR="000435A4" w:rsidRPr="000435A4" w:rsidRDefault="000435A4" w:rsidP="000435A4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Creating pivot tables</w:t>
      </w:r>
    </w:p>
    <w:p w14:paraId="027EA6D9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NumPy</w:t>
      </w:r>
    </w:p>
    <w:p w14:paraId="4FD38C60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Used for numerical computations.</w:t>
      </w:r>
    </w:p>
    <w:p w14:paraId="01BD2BE7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Matplotlib</w:t>
      </w:r>
    </w:p>
    <w:p w14:paraId="5149EC0C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Used for creating charts and visualizations.</w:t>
      </w:r>
    </w:p>
    <w:p w14:paraId="1BF16BDE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Seaborn</w:t>
      </w:r>
    </w:p>
    <w:p w14:paraId="17C3F686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Used to create advanced statistical visualizations.</w:t>
      </w:r>
    </w:p>
    <w:p w14:paraId="53D5221C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proofErr w:type="spellStart"/>
      <w:r w:rsidRPr="000435A4">
        <w:rPr>
          <w:b/>
          <w:bCs/>
          <w:sz w:val="28"/>
          <w:szCs w:val="28"/>
          <w:lang w:val="en-IN"/>
        </w:rPr>
        <w:t>Jupyter</w:t>
      </w:r>
      <w:proofErr w:type="spellEnd"/>
      <w:r w:rsidRPr="000435A4">
        <w:rPr>
          <w:b/>
          <w:bCs/>
          <w:sz w:val="28"/>
          <w:szCs w:val="28"/>
          <w:lang w:val="en-IN"/>
        </w:rPr>
        <w:t xml:space="preserve"> Notebook</w:t>
      </w:r>
    </w:p>
    <w:p w14:paraId="328A6530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Used as the environment to run the Python code and document the analysis.</w:t>
      </w:r>
    </w:p>
    <w:p w14:paraId="0258B430" w14:textId="65A6631C" w:rsidR="000435A4" w:rsidRPr="000435A4" w:rsidRDefault="000435A4" w:rsidP="000435A4">
      <w:pPr>
        <w:rPr>
          <w:sz w:val="28"/>
          <w:szCs w:val="28"/>
          <w:lang w:val="en-IN"/>
        </w:rPr>
      </w:pPr>
    </w:p>
    <w:p w14:paraId="20054F6F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3. Dataset Description</w:t>
      </w:r>
    </w:p>
    <w:p w14:paraId="06C51F6F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The project uses </w:t>
      </w:r>
      <w:r w:rsidRPr="000435A4">
        <w:rPr>
          <w:b/>
          <w:bCs/>
          <w:sz w:val="28"/>
          <w:szCs w:val="28"/>
          <w:lang w:val="en-IN"/>
        </w:rPr>
        <w:t>two datasets</w:t>
      </w:r>
      <w:r w:rsidRPr="000435A4">
        <w:rPr>
          <w:sz w:val="28"/>
          <w:szCs w:val="28"/>
          <w:lang w:val="en-IN"/>
        </w:rPr>
        <w:t>:</w:t>
      </w:r>
    </w:p>
    <w:p w14:paraId="5353A217" w14:textId="77777777" w:rsidR="000435A4" w:rsidRPr="000435A4" w:rsidRDefault="000435A4" w:rsidP="000435A4">
      <w:pPr>
        <w:numPr>
          <w:ilvl w:val="0"/>
          <w:numId w:val="26"/>
        </w:numPr>
        <w:rPr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sales_data.csv</w:t>
      </w:r>
    </w:p>
    <w:p w14:paraId="4A7E321C" w14:textId="77777777" w:rsidR="000435A4" w:rsidRPr="000435A4" w:rsidRDefault="000435A4" w:rsidP="000435A4">
      <w:pPr>
        <w:numPr>
          <w:ilvl w:val="0"/>
          <w:numId w:val="26"/>
        </w:numPr>
        <w:rPr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customer_data.csv</w:t>
      </w:r>
    </w:p>
    <w:p w14:paraId="66552945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These datasets contain information about </w:t>
      </w:r>
      <w:r w:rsidRPr="000435A4">
        <w:rPr>
          <w:b/>
          <w:bCs/>
          <w:sz w:val="28"/>
          <w:szCs w:val="28"/>
          <w:lang w:val="en-IN"/>
        </w:rPr>
        <w:t>sales transactions and customer details</w:t>
      </w:r>
      <w:r w:rsidRPr="000435A4">
        <w:rPr>
          <w:sz w:val="28"/>
          <w:szCs w:val="28"/>
          <w:lang w:val="en-IN"/>
        </w:rPr>
        <w:t>.</w:t>
      </w:r>
    </w:p>
    <w:p w14:paraId="6C1D38BF" w14:textId="3B35058F" w:rsidR="000435A4" w:rsidRPr="000435A4" w:rsidRDefault="000435A4" w:rsidP="000435A4">
      <w:pPr>
        <w:rPr>
          <w:sz w:val="28"/>
          <w:szCs w:val="28"/>
          <w:lang w:val="en-IN"/>
        </w:rPr>
      </w:pPr>
    </w:p>
    <w:p w14:paraId="3816DAD1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3.1 Sales Dataset (sales_data.csv)</w:t>
      </w:r>
    </w:p>
    <w:p w14:paraId="5FD55F43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This dataset contains transactional sales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4736"/>
      </w:tblGrid>
      <w:tr w:rsidR="000435A4" w:rsidRPr="000435A4" w14:paraId="211B7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4774B" w14:textId="77777777" w:rsidR="000435A4" w:rsidRPr="000435A4" w:rsidRDefault="000435A4" w:rsidP="000435A4">
            <w:pPr>
              <w:rPr>
                <w:b/>
                <w:bCs/>
                <w:sz w:val="28"/>
                <w:szCs w:val="28"/>
                <w:lang w:val="en-IN"/>
              </w:rPr>
            </w:pPr>
            <w:r w:rsidRPr="000435A4">
              <w:rPr>
                <w:b/>
                <w:bCs/>
                <w:sz w:val="28"/>
                <w:szCs w:val="28"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1512595" w14:textId="77777777" w:rsidR="000435A4" w:rsidRPr="000435A4" w:rsidRDefault="000435A4" w:rsidP="000435A4">
            <w:pPr>
              <w:rPr>
                <w:b/>
                <w:bCs/>
                <w:sz w:val="28"/>
                <w:szCs w:val="28"/>
                <w:lang w:val="en-IN"/>
              </w:rPr>
            </w:pPr>
            <w:r w:rsidRPr="000435A4"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0435A4" w:rsidRPr="000435A4" w14:paraId="6A04A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8B18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DF4F916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Date when the transaction occurred</w:t>
            </w:r>
          </w:p>
        </w:tc>
      </w:tr>
      <w:tr w:rsidR="000435A4" w:rsidRPr="000435A4" w14:paraId="136C3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5B46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1047794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Name of the product sold</w:t>
            </w:r>
          </w:p>
        </w:tc>
      </w:tr>
      <w:tr w:rsidR="000435A4" w:rsidRPr="000435A4" w14:paraId="4853E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56CB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BE481CA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Number of units purchased</w:t>
            </w:r>
          </w:p>
        </w:tc>
      </w:tr>
      <w:tr w:rsidR="000435A4" w:rsidRPr="000435A4" w14:paraId="2580E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5AE45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5EB78AA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Price of one unit</w:t>
            </w:r>
          </w:p>
        </w:tc>
      </w:tr>
      <w:tr w:rsidR="000435A4" w:rsidRPr="000435A4" w14:paraId="0FD20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A91E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proofErr w:type="spellStart"/>
            <w:r w:rsidRPr="000435A4">
              <w:rPr>
                <w:sz w:val="28"/>
                <w:szCs w:val="28"/>
                <w:lang w:val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9BE31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Unique identifier for each customer</w:t>
            </w:r>
          </w:p>
        </w:tc>
      </w:tr>
      <w:tr w:rsidR="000435A4" w:rsidRPr="000435A4" w14:paraId="04844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8A9E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C2A7981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Region where the sale occurred</w:t>
            </w:r>
          </w:p>
        </w:tc>
      </w:tr>
      <w:tr w:rsidR="000435A4" w:rsidRPr="000435A4" w14:paraId="176E8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2FA7D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proofErr w:type="spellStart"/>
            <w:r w:rsidRPr="000435A4">
              <w:rPr>
                <w:sz w:val="28"/>
                <w:szCs w:val="28"/>
                <w:lang w:val="en-IN"/>
              </w:rPr>
              <w:t>Total_Sales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08080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Total transaction value (Quantity × Price)</w:t>
            </w:r>
          </w:p>
        </w:tc>
      </w:tr>
    </w:tbl>
    <w:p w14:paraId="06714348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This dataset helps </w:t>
      </w:r>
      <w:proofErr w:type="spellStart"/>
      <w:r w:rsidRPr="000435A4">
        <w:rPr>
          <w:sz w:val="28"/>
          <w:szCs w:val="28"/>
          <w:lang w:val="en-IN"/>
        </w:rPr>
        <w:t>analyze</w:t>
      </w:r>
      <w:proofErr w:type="spellEnd"/>
      <w:r w:rsidRPr="000435A4">
        <w:rPr>
          <w:sz w:val="28"/>
          <w:szCs w:val="28"/>
          <w:lang w:val="en-IN"/>
        </w:rPr>
        <w:t>:</w:t>
      </w:r>
    </w:p>
    <w:p w14:paraId="422ED42F" w14:textId="77777777" w:rsidR="000435A4" w:rsidRPr="000435A4" w:rsidRDefault="000435A4" w:rsidP="000435A4">
      <w:pPr>
        <w:numPr>
          <w:ilvl w:val="0"/>
          <w:numId w:val="27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Product demand</w:t>
      </w:r>
    </w:p>
    <w:p w14:paraId="198EDD4D" w14:textId="77777777" w:rsidR="000435A4" w:rsidRPr="000435A4" w:rsidRDefault="000435A4" w:rsidP="000435A4">
      <w:pPr>
        <w:numPr>
          <w:ilvl w:val="0"/>
          <w:numId w:val="27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Monthly sales</w:t>
      </w:r>
    </w:p>
    <w:p w14:paraId="18CC9EBA" w14:textId="77777777" w:rsidR="000435A4" w:rsidRPr="000435A4" w:rsidRDefault="000435A4" w:rsidP="000435A4">
      <w:pPr>
        <w:numPr>
          <w:ilvl w:val="0"/>
          <w:numId w:val="27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Regional performance</w:t>
      </w:r>
    </w:p>
    <w:p w14:paraId="7CF2118B" w14:textId="77777777" w:rsidR="000435A4" w:rsidRPr="000435A4" w:rsidRDefault="000435A4" w:rsidP="000435A4">
      <w:pPr>
        <w:numPr>
          <w:ilvl w:val="0"/>
          <w:numId w:val="27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Total revenue</w:t>
      </w:r>
    </w:p>
    <w:p w14:paraId="6D9808BD" w14:textId="7C23175C" w:rsidR="000435A4" w:rsidRPr="000435A4" w:rsidRDefault="000435A4" w:rsidP="000435A4">
      <w:pPr>
        <w:rPr>
          <w:sz w:val="28"/>
          <w:szCs w:val="28"/>
          <w:lang w:val="en-IN"/>
        </w:rPr>
      </w:pPr>
    </w:p>
    <w:p w14:paraId="7C94359D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3.2 Customer Dataset (customer_data.csv)</w:t>
      </w:r>
    </w:p>
    <w:p w14:paraId="5CD9CB15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This dataset contains information about customers.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6730"/>
      </w:tblGrid>
      <w:tr w:rsidR="000435A4" w:rsidRPr="000435A4" w14:paraId="1CBF1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0D8FF" w14:textId="77777777" w:rsidR="000435A4" w:rsidRPr="000435A4" w:rsidRDefault="000435A4" w:rsidP="000435A4">
            <w:pPr>
              <w:rPr>
                <w:b/>
                <w:bCs/>
                <w:sz w:val="28"/>
                <w:szCs w:val="28"/>
                <w:lang w:val="en-IN"/>
              </w:rPr>
            </w:pPr>
            <w:r w:rsidRPr="000435A4">
              <w:rPr>
                <w:b/>
                <w:bCs/>
                <w:sz w:val="28"/>
                <w:szCs w:val="28"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AA1657B" w14:textId="77777777" w:rsidR="000435A4" w:rsidRPr="000435A4" w:rsidRDefault="000435A4" w:rsidP="000435A4">
            <w:pPr>
              <w:rPr>
                <w:b/>
                <w:bCs/>
                <w:sz w:val="28"/>
                <w:szCs w:val="28"/>
                <w:lang w:val="en-IN"/>
              </w:rPr>
            </w:pPr>
            <w:r w:rsidRPr="000435A4"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0435A4" w:rsidRPr="000435A4" w14:paraId="4F3B5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9BCC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proofErr w:type="spellStart"/>
            <w:r w:rsidRPr="000435A4">
              <w:rPr>
                <w:sz w:val="28"/>
                <w:szCs w:val="28"/>
                <w:lang w:val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EC72A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Unique identifier for each customer</w:t>
            </w:r>
          </w:p>
        </w:tc>
      </w:tr>
      <w:tr w:rsidR="000435A4" w:rsidRPr="000435A4" w14:paraId="6AB47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2E896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319F2D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Customer's full name</w:t>
            </w:r>
          </w:p>
        </w:tc>
      </w:tr>
      <w:tr w:rsidR="000435A4" w:rsidRPr="000435A4" w14:paraId="47BB1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C476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CAA98F7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Customer email</w:t>
            </w:r>
          </w:p>
        </w:tc>
      </w:tr>
      <w:tr w:rsidR="000435A4" w:rsidRPr="000435A4" w14:paraId="7913E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0A23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8EDE26B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Customer location</w:t>
            </w:r>
          </w:p>
        </w:tc>
      </w:tr>
      <w:tr w:rsidR="000435A4" w:rsidRPr="000435A4" w14:paraId="52CA5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FCA13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proofErr w:type="spellStart"/>
            <w:r w:rsidRPr="000435A4">
              <w:rPr>
                <w:sz w:val="28"/>
                <w:szCs w:val="28"/>
                <w:lang w:val="en-IN"/>
              </w:rPr>
              <w:t>Loyalty_Segment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7E649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Customer membership category (Premium, Standard, etc.)</w:t>
            </w:r>
          </w:p>
        </w:tc>
      </w:tr>
      <w:tr w:rsidR="000435A4" w:rsidRPr="000435A4" w14:paraId="4BEC1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6A7D8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proofErr w:type="spellStart"/>
            <w:r w:rsidRPr="000435A4">
              <w:rPr>
                <w:sz w:val="28"/>
                <w:szCs w:val="28"/>
                <w:lang w:val="en-IN"/>
              </w:rPr>
              <w:t>Signup_Date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1D598" w14:textId="77777777" w:rsidR="000435A4" w:rsidRPr="000435A4" w:rsidRDefault="000435A4" w:rsidP="000435A4">
            <w:pPr>
              <w:rPr>
                <w:sz w:val="28"/>
                <w:szCs w:val="28"/>
                <w:lang w:val="en-IN"/>
              </w:rPr>
            </w:pPr>
            <w:r w:rsidRPr="000435A4">
              <w:rPr>
                <w:sz w:val="28"/>
                <w:szCs w:val="28"/>
                <w:lang w:val="en-IN"/>
              </w:rPr>
              <w:t>Date the customer registered</w:t>
            </w:r>
          </w:p>
        </w:tc>
      </w:tr>
    </w:tbl>
    <w:p w14:paraId="3B3CA6FC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This dataset helps </w:t>
      </w:r>
      <w:proofErr w:type="spellStart"/>
      <w:r w:rsidRPr="000435A4">
        <w:rPr>
          <w:sz w:val="28"/>
          <w:szCs w:val="28"/>
          <w:lang w:val="en-IN"/>
        </w:rPr>
        <w:t>analyze</w:t>
      </w:r>
      <w:proofErr w:type="spellEnd"/>
      <w:r w:rsidRPr="000435A4">
        <w:rPr>
          <w:sz w:val="28"/>
          <w:szCs w:val="28"/>
          <w:lang w:val="en-IN"/>
        </w:rPr>
        <w:t>:</w:t>
      </w:r>
    </w:p>
    <w:p w14:paraId="20DEEEE9" w14:textId="77777777" w:rsidR="000435A4" w:rsidRPr="000435A4" w:rsidRDefault="000435A4" w:rsidP="000435A4">
      <w:pPr>
        <w:numPr>
          <w:ilvl w:val="0"/>
          <w:numId w:val="28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Customer demographics</w:t>
      </w:r>
    </w:p>
    <w:p w14:paraId="2380208F" w14:textId="77777777" w:rsidR="000435A4" w:rsidRPr="000435A4" w:rsidRDefault="000435A4" w:rsidP="000435A4">
      <w:pPr>
        <w:numPr>
          <w:ilvl w:val="0"/>
          <w:numId w:val="28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lastRenderedPageBreak/>
        <w:t>Loyalty segments</w:t>
      </w:r>
    </w:p>
    <w:p w14:paraId="056DE578" w14:textId="77777777" w:rsidR="000435A4" w:rsidRPr="000435A4" w:rsidRDefault="000435A4" w:rsidP="000435A4">
      <w:pPr>
        <w:numPr>
          <w:ilvl w:val="0"/>
          <w:numId w:val="28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Customer lifetime value</w:t>
      </w:r>
    </w:p>
    <w:p w14:paraId="6408E610" w14:textId="69443182" w:rsidR="000435A4" w:rsidRPr="000435A4" w:rsidRDefault="000435A4" w:rsidP="000435A4">
      <w:pPr>
        <w:rPr>
          <w:sz w:val="28"/>
          <w:szCs w:val="28"/>
          <w:lang w:val="en-IN"/>
        </w:rPr>
      </w:pPr>
    </w:p>
    <w:p w14:paraId="446ED9DD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4. Data Analysis Workflow</w:t>
      </w:r>
    </w:p>
    <w:p w14:paraId="6BA8DC42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The project was completed using a </w:t>
      </w:r>
      <w:r w:rsidRPr="000435A4">
        <w:rPr>
          <w:b/>
          <w:bCs/>
          <w:sz w:val="28"/>
          <w:szCs w:val="28"/>
          <w:lang w:val="en-IN"/>
        </w:rPr>
        <w:t>7-day structured workflow</w:t>
      </w:r>
      <w:r w:rsidRPr="000435A4">
        <w:rPr>
          <w:sz w:val="28"/>
          <w:szCs w:val="28"/>
          <w:lang w:val="en-IN"/>
        </w:rPr>
        <w:t xml:space="preserve"> that follows the data science lifecycle.</w:t>
      </w:r>
    </w:p>
    <w:p w14:paraId="4816BC2C" w14:textId="782C49A0" w:rsidR="000435A4" w:rsidRPr="000435A4" w:rsidRDefault="000435A4" w:rsidP="000435A4">
      <w:pPr>
        <w:rPr>
          <w:sz w:val="28"/>
          <w:szCs w:val="28"/>
          <w:lang w:val="en-IN"/>
        </w:rPr>
      </w:pPr>
    </w:p>
    <w:p w14:paraId="2B3DC8EA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Day 1: Data Loading and Exploration</w:t>
      </w:r>
    </w:p>
    <w:p w14:paraId="7C51862E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The first step was to load the datasets into Python using Pandas.</w:t>
      </w:r>
    </w:p>
    <w:p w14:paraId="5E95965C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Key tasks performed:</w:t>
      </w:r>
    </w:p>
    <w:p w14:paraId="2BB626CF" w14:textId="77777777" w:rsidR="000435A4" w:rsidRPr="000435A4" w:rsidRDefault="000435A4" w:rsidP="000435A4">
      <w:pPr>
        <w:numPr>
          <w:ilvl w:val="0"/>
          <w:numId w:val="29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Import datasets</w:t>
      </w:r>
    </w:p>
    <w:p w14:paraId="05FB8F72" w14:textId="77777777" w:rsidR="000435A4" w:rsidRPr="000435A4" w:rsidRDefault="000435A4" w:rsidP="000435A4">
      <w:pPr>
        <w:numPr>
          <w:ilvl w:val="0"/>
          <w:numId w:val="29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Check data structure</w:t>
      </w:r>
    </w:p>
    <w:p w14:paraId="1EBABD64" w14:textId="77777777" w:rsidR="000435A4" w:rsidRPr="000435A4" w:rsidRDefault="000435A4" w:rsidP="000435A4">
      <w:pPr>
        <w:numPr>
          <w:ilvl w:val="0"/>
          <w:numId w:val="29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Identify missing values</w:t>
      </w:r>
    </w:p>
    <w:p w14:paraId="7D0068E9" w14:textId="77777777" w:rsidR="000435A4" w:rsidRPr="000435A4" w:rsidRDefault="000435A4" w:rsidP="000435A4">
      <w:pPr>
        <w:numPr>
          <w:ilvl w:val="0"/>
          <w:numId w:val="29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Understand data types</w:t>
      </w:r>
    </w:p>
    <w:p w14:paraId="13C5ACB5" w14:textId="77777777" w:rsidR="000435A4" w:rsidRPr="000435A4" w:rsidRDefault="000435A4" w:rsidP="000435A4">
      <w:pPr>
        <w:numPr>
          <w:ilvl w:val="0"/>
          <w:numId w:val="29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Perform initial exploratory analysis</w:t>
      </w:r>
    </w:p>
    <w:p w14:paraId="217F4B30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Common functions used:</w:t>
      </w:r>
    </w:p>
    <w:p w14:paraId="2B742317" w14:textId="77777777" w:rsidR="000435A4" w:rsidRPr="000435A4" w:rsidRDefault="000435A4" w:rsidP="000435A4">
      <w:pPr>
        <w:numPr>
          <w:ilvl w:val="0"/>
          <w:numId w:val="30"/>
        </w:numPr>
        <w:rPr>
          <w:sz w:val="28"/>
          <w:szCs w:val="28"/>
          <w:lang w:val="en-IN"/>
        </w:rPr>
      </w:pPr>
      <w:proofErr w:type="gramStart"/>
      <w:r w:rsidRPr="000435A4">
        <w:rPr>
          <w:sz w:val="28"/>
          <w:szCs w:val="28"/>
          <w:lang w:val="en-IN"/>
        </w:rPr>
        <w:t>head(</w:t>
      </w:r>
      <w:proofErr w:type="gramEnd"/>
      <w:r w:rsidRPr="000435A4">
        <w:rPr>
          <w:sz w:val="28"/>
          <w:szCs w:val="28"/>
          <w:lang w:val="en-IN"/>
        </w:rPr>
        <w:t>)</w:t>
      </w:r>
    </w:p>
    <w:p w14:paraId="2172FB1B" w14:textId="77777777" w:rsidR="000435A4" w:rsidRPr="000435A4" w:rsidRDefault="000435A4" w:rsidP="000435A4">
      <w:pPr>
        <w:numPr>
          <w:ilvl w:val="0"/>
          <w:numId w:val="30"/>
        </w:numPr>
        <w:rPr>
          <w:sz w:val="28"/>
          <w:szCs w:val="28"/>
          <w:lang w:val="en-IN"/>
        </w:rPr>
      </w:pPr>
      <w:proofErr w:type="gramStart"/>
      <w:r w:rsidRPr="000435A4">
        <w:rPr>
          <w:sz w:val="28"/>
          <w:szCs w:val="28"/>
          <w:lang w:val="en-IN"/>
        </w:rPr>
        <w:t>info(</w:t>
      </w:r>
      <w:proofErr w:type="gramEnd"/>
      <w:r w:rsidRPr="000435A4">
        <w:rPr>
          <w:sz w:val="28"/>
          <w:szCs w:val="28"/>
          <w:lang w:val="en-IN"/>
        </w:rPr>
        <w:t>)</w:t>
      </w:r>
    </w:p>
    <w:p w14:paraId="5317F4CD" w14:textId="77777777" w:rsidR="000435A4" w:rsidRPr="000435A4" w:rsidRDefault="000435A4" w:rsidP="000435A4">
      <w:pPr>
        <w:numPr>
          <w:ilvl w:val="0"/>
          <w:numId w:val="30"/>
        </w:numPr>
        <w:rPr>
          <w:sz w:val="28"/>
          <w:szCs w:val="28"/>
          <w:lang w:val="en-IN"/>
        </w:rPr>
      </w:pPr>
      <w:proofErr w:type="gramStart"/>
      <w:r w:rsidRPr="000435A4">
        <w:rPr>
          <w:sz w:val="28"/>
          <w:szCs w:val="28"/>
          <w:lang w:val="en-IN"/>
        </w:rPr>
        <w:t>describe(</w:t>
      </w:r>
      <w:proofErr w:type="gramEnd"/>
      <w:r w:rsidRPr="000435A4">
        <w:rPr>
          <w:sz w:val="28"/>
          <w:szCs w:val="28"/>
          <w:lang w:val="en-IN"/>
        </w:rPr>
        <w:t>)</w:t>
      </w:r>
    </w:p>
    <w:p w14:paraId="59174CF0" w14:textId="77777777" w:rsidR="000435A4" w:rsidRPr="000435A4" w:rsidRDefault="000435A4" w:rsidP="000435A4">
      <w:pPr>
        <w:numPr>
          <w:ilvl w:val="0"/>
          <w:numId w:val="30"/>
        </w:numPr>
        <w:rPr>
          <w:sz w:val="28"/>
          <w:szCs w:val="28"/>
          <w:lang w:val="en-IN"/>
        </w:rPr>
      </w:pPr>
      <w:proofErr w:type="spellStart"/>
      <w:proofErr w:type="gramStart"/>
      <w:r w:rsidRPr="000435A4">
        <w:rPr>
          <w:sz w:val="28"/>
          <w:szCs w:val="28"/>
          <w:lang w:val="en-IN"/>
        </w:rPr>
        <w:t>isnull</w:t>
      </w:r>
      <w:proofErr w:type="spellEnd"/>
      <w:r w:rsidRPr="000435A4">
        <w:rPr>
          <w:sz w:val="28"/>
          <w:szCs w:val="28"/>
          <w:lang w:val="en-IN"/>
        </w:rPr>
        <w:t>(</w:t>
      </w:r>
      <w:proofErr w:type="gramEnd"/>
      <w:r w:rsidRPr="000435A4">
        <w:rPr>
          <w:sz w:val="28"/>
          <w:szCs w:val="28"/>
          <w:lang w:val="en-IN"/>
        </w:rPr>
        <w:t>)</w:t>
      </w:r>
    </w:p>
    <w:p w14:paraId="6DEF85AD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This step helped understand the overall structure of the data.</w:t>
      </w:r>
    </w:p>
    <w:p w14:paraId="18E82CAB" w14:textId="56117390" w:rsidR="000435A4" w:rsidRPr="000435A4" w:rsidRDefault="000435A4" w:rsidP="000435A4">
      <w:pPr>
        <w:rPr>
          <w:sz w:val="28"/>
          <w:szCs w:val="28"/>
          <w:lang w:val="en-IN"/>
        </w:rPr>
      </w:pPr>
    </w:p>
    <w:p w14:paraId="1E06687A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Day 2: Data Cleaning and Preparation</w:t>
      </w:r>
    </w:p>
    <w:p w14:paraId="76E2C751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Raw datasets often contain missing or inconsistent data. Therefore, cleaning the data is an important step.</w:t>
      </w:r>
    </w:p>
    <w:p w14:paraId="750554B3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Data cleaning tasks included:</w:t>
      </w:r>
    </w:p>
    <w:p w14:paraId="688F54FB" w14:textId="77777777" w:rsidR="000435A4" w:rsidRPr="000435A4" w:rsidRDefault="000435A4" w:rsidP="000435A4">
      <w:pPr>
        <w:numPr>
          <w:ilvl w:val="0"/>
          <w:numId w:val="31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Removing missing values using </w:t>
      </w:r>
      <w:proofErr w:type="spellStart"/>
      <w:proofErr w:type="gramStart"/>
      <w:r w:rsidRPr="000435A4">
        <w:rPr>
          <w:sz w:val="28"/>
          <w:szCs w:val="28"/>
          <w:lang w:val="en-IN"/>
        </w:rPr>
        <w:t>dropna</w:t>
      </w:r>
      <w:proofErr w:type="spellEnd"/>
      <w:r w:rsidRPr="000435A4">
        <w:rPr>
          <w:sz w:val="28"/>
          <w:szCs w:val="28"/>
          <w:lang w:val="en-IN"/>
        </w:rPr>
        <w:t>(</w:t>
      </w:r>
      <w:proofErr w:type="gramEnd"/>
      <w:r w:rsidRPr="000435A4">
        <w:rPr>
          <w:sz w:val="28"/>
          <w:szCs w:val="28"/>
          <w:lang w:val="en-IN"/>
        </w:rPr>
        <w:t>)</w:t>
      </w:r>
    </w:p>
    <w:p w14:paraId="5DBC080F" w14:textId="77777777" w:rsidR="000435A4" w:rsidRPr="000435A4" w:rsidRDefault="000435A4" w:rsidP="000435A4">
      <w:pPr>
        <w:numPr>
          <w:ilvl w:val="0"/>
          <w:numId w:val="31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Converting date columns into </w:t>
      </w:r>
      <w:r w:rsidRPr="000435A4">
        <w:rPr>
          <w:b/>
          <w:bCs/>
          <w:sz w:val="28"/>
          <w:szCs w:val="28"/>
          <w:lang w:val="en-IN"/>
        </w:rPr>
        <w:t>datetime format</w:t>
      </w:r>
    </w:p>
    <w:p w14:paraId="118E105A" w14:textId="77777777" w:rsidR="000435A4" w:rsidRPr="000435A4" w:rsidRDefault="000435A4" w:rsidP="000435A4">
      <w:pPr>
        <w:numPr>
          <w:ilvl w:val="0"/>
          <w:numId w:val="31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Creating calculated columns such as </w:t>
      </w:r>
      <w:r w:rsidRPr="000435A4">
        <w:rPr>
          <w:b/>
          <w:bCs/>
          <w:sz w:val="28"/>
          <w:szCs w:val="28"/>
          <w:lang w:val="en-IN"/>
        </w:rPr>
        <w:t>Order Month</w:t>
      </w:r>
    </w:p>
    <w:p w14:paraId="12160B90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Example transformation:</w:t>
      </w:r>
    </w:p>
    <w:p w14:paraId="72C655FF" w14:textId="77777777" w:rsidR="000435A4" w:rsidRPr="000435A4" w:rsidRDefault="000435A4" w:rsidP="000435A4">
      <w:pPr>
        <w:rPr>
          <w:sz w:val="28"/>
          <w:szCs w:val="28"/>
          <w:lang w:val="en-IN"/>
        </w:rPr>
      </w:pPr>
      <w:proofErr w:type="spellStart"/>
      <w:r w:rsidRPr="000435A4">
        <w:rPr>
          <w:sz w:val="28"/>
          <w:szCs w:val="28"/>
          <w:lang w:val="en-IN"/>
        </w:rPr>
        <w:t>df</w:t>
      </w:r>
      <w:proofErr w:type="spellEnd"/>
      <w:r w:rsidRPr="000435A4">
        <w:rPr>
          <w:sz w:val="28"/>
          <w:szCs w:val="28"/>
          <w:lang w:val="en-IN"/>
        </w:rPr>
        <w:t xml:space="preserve">['Date'] = </w:t>
      </w:r>
      <w:proofErr w:type="spellStart"/>
      <w:r w:rsidRPr="000435A4">
        <w:rPr>
          <w:sz w:val="28"/>
          <w:szCs w:val="28"/>
          <w:lang w:val="en-IN"/>
        </w:rPr>
        <w:t>pd.to_datetime</w:t>
      </w:r>
      <w:proofErr w:type="spellEnd"/>
      <w:r w:rsidRPr="000435A4">
        <w:rPr>
          <w:sz w:val="28"/>
          <w:szCs w:val="28"/>
          <w:lang w:val="en-IN"/>
        </w:rPr>
        <w:t>(</w:t>
      </w:r>
      <w:proofErr w:type="spellStart"/>
      <w:r w:rsidRPr="000435A4">
        <w:rPr>
          <w:sz w:val="28"/>
          <w:szCs w:val="28"/>
          <w:lang w:val="en-IN"/>
        </w:rPr>
        <w:t>df</w:t>
      </w:r>
      <w:proofErr w:type="spellEnd"/>
      <w:r w:rsidRPr="000435A4">
        <w:rPr>
          <w:sz w:val="28"/>
          <w:szCs w:val="28"/>
          <w:lang w:val="en-IN"/>
        </w:rPr>
        <w:t>['Date'])</w:t>
      </w:r>
      <w:r w:rsidRPr="000435A4">
        <w:rPr>
          <w:sz w:val="28"/>
          <w:szCs w:val="28"/>
          <w:lang w:val="en-IN"/>
        </w:rPr>
        <w:br/>
      </w:r>
      <w:proofErr w:type="spellStart"/>
      <w:r w:rsidRPr="000435A4">
        <w:rPr>
          <w:sz w:val="28"/>
          <w:szCs w:val="28"/>
          <w:lang w:val="en-IN"/>
        </w:rPr>
        <w:t>df</w:t>
      </w:r>
      <w:proofErr w:type="spellEnd"/>
      <w:r w:rsidRPr="000435A4">
        <w:rPr>
          <w:sz w:val="28"/>
          <w:szCs w:val="28"/>
          <w:lang w:val="en-IN"/>
        </w:rPr>
        <w:t>['</w:t>
      </w:r>
      <w:proofErr w:type="spellStart"/>
      <w:r w:rsidRPr="000435A4">
        <w:rPr>
          <w:sz w:val="28"/>
          <w:szCs w:val="28"/>
          <w:lang w:val="en-IN"/>
        </w:rPr>
        <w:t>Order_Month</w:t>
      </w:r>
      <w:proofErr w:type="spellEnd"/>
      <w:r w:rsidRPr="000435A4">
        <w:rPr>
          <w:sz w:val="28"/>
          <w:szCs w:val="28"/>
          <w:lang w:val="en-IN"/>
        </w:rPr>
        <w:t xml:space="preserve">'] = </w:t>
      </w:r>
      <w:proofErr w:type="spellStart"/>
      <w:r w:rsidRPr="000435A4">
        <w:rPr>
          <w:sz w:val="28"/>
          <w:szCs w:val="28"/>
          <w:lang w:val="en-IN"/>
        </w:rPr>
        <w:t>df</w:t>
      </w:r>
      <w:proofErr w:type="spellEnd"/>
      <w:r w:rsidRPr="000435A4">
        <w:rPr>
          <w:sz w:val="28"/>
          <w:szCs w:val="28"/>
          <w:lang w:val="en-IN"/>
        </w:rPr>
        <w:t>['Date'].</w:t>
      </w:r>
      <w:proofErr w:type="spellStart"/>
      <w:proofErr w:type="gramStart"/>
      <w:r w:rsidRPr="000435A4">
        <w:rPr>
          <w:sz w:val="28"/>
          <w:szCs w:val="28"/>
          <w:lang w:val="en-IN"/>
        </w:rPr>
        <w:t>dt.month</w:t>
      </w:r>
      <w:proofErr w:type="spellEnd"/>
      <w:proofErr w:type="gramEnd"/>
    </w:p>
    <w:p w14:paraId="3DDE0ACD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These transformations help in performing </w:t>
      </w:r>
      <w:r w:rsidRPr="000435A4">
        <w:rPr>
          <w:b/>
          <w:bCs/>
          <w:sz w:val="28"/>
          <w:szCs w:val="28"/>
          <w:lang w:val="en-IN"/>
        </w:rPr>
        <w:t>time-based analysis</w:t>
      </w:r>
      <w:r w:rsidRPr="000435A4">
        <w:rPr>
          <w:sz w:val="28"/>
          <w:szCs w:val="28"/>
          <w:lang w:val="en-IN"/>
        </w:rPr>
        <w:t>.</w:t>
      </w:r>
    </w:p>
    <w:p w14:paraId="0A513B5C" w14:textId="768B3FA3" w:rsidR="000435A4" w:rsidRPr="000435A4" w:rsidRDefault="000435A4" w:rsidP="000435A4">
      <w:pPr>
        <w:rPr>
          <w:sz w:val="28"/>
          <w:szCs w:val="28"/>
          <w:lang w:val="en-IN"/>
        </w:rPr>
      </w:pPr>
    </w:p>
    <w:p w14:paraId="695EE693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Day 3: Customer Analysis</w:t>
      </w:r>
    </w:p>
    <w:p w14:paraId="78C09168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In this step, </w:t>
      </w:r>
      <w:r w:rsidRPr="000435A4">
        <w:rPr>
          <w:b/>
          <w:bCs/>
          <w:sz w:val="28"/>
          <w:szCs w:val="28"/>
          <w:lang w:val="en-IN"/>
        </w:rPr>
        <w:t>customer data was merged with sales data</w:t>
      </w:r>
      <w:r w:rsidRPr="000435A4">
        <w:rPr>
          <w:sz w:val="28"/>
          <w:szCs w:val="28"/>
          <w:lang w:val="en-IN"/>
        </w:rPr>
        <w:t xml:space="preserve"> using the </w:t>
      </w:r>
      <w:proofErr w:type="spellStart"/>
      <w:r w:rsidRPr="000435A4">
        <w:rPr>
          <w:sz w:val="28"/>
          <w:szCs w:val="28"/>
          <w:lang w:val="en-IN"/>
        </w:rPr>
        <w:t>Customer_ID</w:t>
      </w:r>
      <w:proofErr w:type="spellEnd"/>
      <w:r w:rsidRPr="000435A4">
        <w:rPr>
          <w:sz w:val="28"/>
          <w:szCs w:val="28"/>
          <w:lang w:val="en-IN"/>
        </w:rPr>
        <w:t xml:space="preserve"> column.</w:t>
      </w:r>
    </w:p>
    <w:p w14:paraId="0E97343A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lastRenderedPageBreak/>
        <w:t>Example:</w:t>
      </w:r>
    </w:p>
    <w:p w14:paraId="59BB48D8" w14:textId="77777777" w:rsidR="000435A4" w:rsidRPr="000435A4" w:rsidRDefault="000435A4" w:rsidP="000435A4">
      <w:pPr>
        <w:rPr>
          <w:sz w:val="28"/>
          <w:szCs w:val="28"/>
          <w:lang w:val="en-IN"/>
        </w:rPr>
      </w:pPr>
      <w:proofErr w:type="spellStart"/>
      <w:r w:rsidRPr="000435A4">
        <w:rPr>
          <w:sz w:val="28"/>
          <w:szCs w:val="28"/>
          <w:lang w:val="en-IN"/>
        </w:rPr>
        <w:t>merged_df</w:t>
      </w:r>
      <w:proofErr w:type="spellEnd"/>
      <w:r w:rsidRPr="000435A4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0435A4">
        <w:rPr>
          <w:sz w:val="28"/>
          <w:szCs w:val="28"/>
          <w:lang w:val="en-IN"/>
        </w:rPr>
        <w:t>pd.merge</w:t>
      </w:r>
      <w:proofErr w:type="spellEnd"/>
      <w:proofErr w:type="gramEnd"/>
      <w:r w:rsidRPr="000435A4">
        <w:rPr>
          <w:sz w:val="28"/>
          <w:szCs w:val="28"/>
          <w:lang w:val="en-IN"/>
        </w:rPr>
        <w:t>(</w:t>
      </w:r>
      <w:proofErr w:type="spellStart"/>
      <w:r w:rsidRPr="000435A4">
        <w:rPr>
          <w:sz w:val="28"/>
          <w:szCs w:val="28"/>
          <w:lang w:val="en-IN"/>
        </w:rPr>
        <w:t>sales_data</w:t>
      </w:r>
      <w:proofErr w:type="spellEnd"/>
      <w:r w:rsidRPr="000435A4">
        <w:rPr>
          <w:sz w:val="28"/>
          <w:szCs w:val="28"/>
          <w:lang w:val="en-IN"/>
        </w:rPr>
        <w:t xml:space="preserve">, </w:t>
      </w:r>
      <w:proofErr w:type="spellStart"/>
      <w:r w:rsidRPr="000435A4">
        <w:rPr>
          <w:sz w:val="28"/>
          <w:szCs w:val="28"/>
          <w:lang w:val="en-IN"/>
        </w:rPr>
        <w:t>customer_data</w:t>
      </w:r>
      <w:proofErr w:type="spellEnd"/>
      <w:r w:rsidRPr="000435A4">
        <w:rPr>
          <w:sz w:val="28"/>
          <w:szCs w:val="28"/>
          <w:lang w:val="en-IN"/>
        </w:rPr>
        <w:t>, on='</w:t>
      </w:r>
      <w:proofErr w:type="spellStart"/>
      <w:r w:rsidRPr="000435A4">
        <w:rPr>
          <w:sz w:val="28"/>
          <w:szCs w:val="28"/>
          <w:lang w:val="en-IN"/>
        </w:rPr>
        <w:t>Customer_ID</w:t>
      </w:r>
      <w:proofErr w:type="spellEnd"/>
      <w:r w:rsidRPr="000435A4">
        <w:rPr>
          <w:sz w:val="28"/>
          <w:szCs w:val="28"/>
          <w:lang w:val="en-IN"/>
        </w:rPr>
        <w:t>')</w:t>
      </w:r>
    </w:p>
    <w:p w14:paraId="00E67405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This allowed us to perform deeper customer analysis.</w:t>
      </w:r>
    </w:p>
    <w:p w14:paraId="23FD865C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Customer Lifetime Value (LTV)</w:t>
      </w:r>
    </w:p>
    <w:p w14:paraId="50184725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Customer Lifetime Value represents the total revenue generated by a customer.</w:t>
      </w:r>
    </w:p>
    <w:p w14:paraId="4E6E45F9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This was calculated by summing the total sales for each customer.</w:t>
      </w:r>
    </w:p>
    <w:p w14:paraId="777F366C" w14:textId="77777777" w:rsidR="000435A4" w:rsidRPr="000435A4" w:rsidRDefault="000435A4" w:rsidP="000435A4">
      <w:pPr>
        <w:rPr>
          <w:sz w:val="28"/>
          <w:szCs w:val="28"/>
          <w:lang w:val="en-IN"/>
        </w:rPr>
      </w:pPr>
      <w:proofErr w:type="spellStart"/>
      <w:r w:rsidRPr="000435A4">
        <w:rPr>
          <w:sz w:val="28"/>
          <w:szCs w:val="28"/>
          <w:lang w:val="en-IN"/>
        </w:rPr>
        <w:t>customer_ltv</w:t>
      </w:r>
      <w:proofErr w:type="spellEnd"/>
      <w:r w:rsidRPr="000435A4">
        <w:rPr>
          <w:sz w:val="28"/>
          <w:szCs w:val="28"/>
          <w:lang w:val="en-IN"/>
        </w:rPr>
        <w:t xml:space="preserve"> = </w:t>
      </w:r>
      <w:proofErr w:type="spellStart"/>
      <w:r w:rsidRPr="000435A4">
        <w:rPr>
          <w:sz w:val="28"/>
          <w:szCs w:val="28"/>
          <w:lang w:val="en-IN"/>
        </w:rPr>
        <w:t>merged_</w:t>
      </w:r>
      <w:proofErr w:type="gramStart"/>
      <w:r w:rsidRPr="000435A4">
        <w:rPr>
          <w:sz w:val="28"/>
          <w:szCs w:val="28"/>
          <w:lang w:val="en-IN"/>
        </w:rPr>
        <w:t>df.groupby</w:t>
      </w:r>
      <w:proofErr w:type="spellEnd"/>
      <w:proofErr w:type="gramEnd"/>
      <w:r w:rsidRPr="000435A4">
        <w:rPr>
          <w:sz w:val="28"/>
          <w:szCs w:val="28"/>
          <w:lang w:val="en-IN"/>
        </w:rPr>
        <w:t>('</w:t>
      </w:r>
      <w:proofErr w:type="spellStart"/>
      <w:r w:rsidRPr="000435A4">
        <w:rPr>
          <w:sz w:val="28"/>
          <w:szCs w:val="28"/>
          <w:lang w:val="en-IN"/>
        </w:rPr>
        <w:t>Customer_ID</w:t>
      </w:r>
      <w:proofErr w:type="spellEnd"/>
      <w:proofErr w:type="gramStart"/>
      <w:r w:rsidRPr="000435A4">
        <w:rPr>
          <w:sz w:val="28"/>
          <w:szCs w:val="28"/>
          <w:lang w:val="en-IN"/>
        </w:rPr>
        <w:t>')[</w:t>
      </w:r>
      <w:proofErr w:type="gramEnd"/>
      <w:r w:rsidRPr="000435A4">
        <w:rPr>
          <w:sz w:val="28"/>
          <w:szCs w:val="28"/>
          <w:lang w:val="en-IN"/>
        </w:rPr>
        <w:t>'</w:t>
      </w:r>
      <w:proofErr w:type="spellStart"/>
      <w:r w:rsidRPr="000435A4">
        <w:rPr>
          <w:sz w:val="28"/>
          <w:szCs w:val="28"/>
          <w:lang w:val="en-IN"/>
        </w:rPr>
        <w:t>Total_Sales</w:t>
      </w:r>
      <w:proofErr w:type="spellEnd"/>
      <w:r w:rsidRPr="000435A4">
        <w:rPr>
          <w:sz w:val="28"/>
          <w:szCs w:val="28"/>
          <w:lang w:val="en-IN"/>
        </w:rPr>
        <w:t>'</w:t>
      </w:r>
      <w:proofErr w:type="gramStart"/>
      <w:r w:rsidRPr="000435A4">
        <w:rPr>
          <w:sz w:val="28"/>
          <w:szCs w:val="28"/>
          <w:lang w:val="en-IN"/>
        </w:rPr>
        <w:t>].sum</w:t>
      </w:r>
      <w:proofErr w:type="gramEnd"/>
      <w:r w:rsidRPr="000435A4">
        <w:rPr>
          <w:sz w:val="28"/>
          <w:szCs w:val="28"/>
          <w:lang w:val="en-IN"/>
        </w:rPr>
        <w:t>()</w:t>
      </w:r>
    </w:p>
    <w:p w14:paraId="6657CCAF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This analysis helped identify the </w:t>
      </w:r>
      <w:r w:rsidRPr="000435A4">
        <w:rPr>
          <w:b/>
          <w:bCs/>
          <w:sz w:val="28"/>
          <w:szCs w:val="28"/>
          <w:lang w:val="en-IN"/>
        </w:rPr>
        <w:t>most valuable customers</w:t>
      </w:r>
      <w:r w:rsidRPr="000435A4">
        <w:rPr>
          <w:sz w:val="28"/>
          <w:szCs w:val="28"/>
          <w:lang w:val="en-IN"/>
        </w:rPr>
        <w:t>.</w:t>
      </w:r>
    </w:p>
    <w:p w14:paraId="515454BA" w14:textId="571558BC" w:rsidR="000435A4" w:rsidRPr="000435A4" w:rsidRDefault="000435A4" w:rsidP="000435A4">
      <w:pPr>
        <w:rPr>
          <w:sz w:val="28"/>
          <w:szCs w:val="28"/>
          <w:lang w:val="en-IN"/>
        </w:rPr>
      </w:pPr>
    </w:p>
    <w:p w14:paraId="2B4346C7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Day 4: Sales Pattern Analysis</w:t>
      </w:r>
    </w:p>
    <w:p w14:paraId="4EFF06A6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Sales data was </w:t>
      </w:r>
      <w:proofErr w:type="spellStart"/>
      <w:r w:rsidRPr="000435A4">
        <w:rPr>
          <w:sz w:val="28"/>
          <w:szCs w:val="28"/>
          <w:lang w:val="en-IN"/>
        </w:rPr>
        <w:t>analyzed</w:t>
      </w:r>
      <w:proofErr w:type="spellEnd"/>
      <w:r w:rsidRPr="000435A4">
        <w:rPr>
          <w:sz w:val="28"/>
          <w:szCs w:val="28"/>
          <w:lang w:val="en-IN"/>
        </w:rPr>
        <w:t xml:space="preserve"> to identify </w:t>
      </w:r>
      <w:r w:rsidRPr="000435A4">
        <w:rPr>
          <w:b/>
          <w:bCs/>
          <w:sz w:val="28"/>
          <w:szCs w:val="28"/>
          <w:lang w:val="en-IN"/>
        </w:rPr>
        <w:t>sales trends and product performance</w:t>
      </w:r>
      <w:r w:rsidRPr="000435A4">
        <w:rPr>
          <w:sz w:val="28"/>
          <w:szCs w:val="28"/>
          <w:lang w:val="en-IN"/>
        </w:rPr>
        <w:t>.</w:t>
      </w:r>
    </w:p>
    <w:p w14:paraId="28AEFDA6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Monthly Sales Analysis</w:t>
      </w:r>
    </w:p>
    <w:p w14:paraId="5C459FFF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Sales were grouped by month to identify seasonal trends.</w:t>
      </w:r>
    </w:p>
    <w:p w14:paraId="7617D98B" w14:textId="77777777" w:rsidR="000435A4" w:rsidRPr="000435A4" w:rsidRDefault="000435A4" w:rsidP="000435A4">
      <w:pPr>
        <w:rPr>
          <w:sz w:val="28"/>
          <w:szCs w:val="28"/>
          <w:lang w:val="en-IN"/>
        </w:rPr>
      </w:pPr>
      <w:proofErr w:type="spellStart"/>
      <w:r w:rsidRPr="000435A4">
        <w:rPr>
          <w:sz w:val="28"/>
          <w:szCs w:val="28"/>
          <w:lang w:val="en-IN"/>
        </w:rPr>
        <w:t>monthly_sales</w:t>
      </w:r>
      <w:proofErr w:type="spellEnd"/>
      <w:r w:rsidRPr="000435A4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0435A4">
        <w:rPr>
          <w:sz w:val="28"/>
          <w:szCs w:val="28"/>
          <w:lang w:val="en-IN"/>
        </w:rPr>
        <w:t>df.groupby</w:t>
      </w:r>
      <w:proofErr w:type="spellEnd"/>
      <w:proofErr w:type="gramEnd"/>
      <w:r w:rsidRPr="000435A4">
        <w:rPr>
          <w:sz w:val="28"/>
          <w:szCs w:val="28"/>
          <w:lang w:val="en-IN"/>
        </w:rPr>
        <w:t>('</w:t>
      </w:r>
      <w:proofErr w:type="spellStart"/>
      <w:r w:rsidRPr="000435A4">
        <w:rPr>
          <w:sz w:val="28"/>
          <w:szCs w:val="28"/>
          <w:lang w:val="en-IN"/>
        </w:rPr>
        <w:t>Order_Month</w:t>
      </w:r>
      <w:proofErr w:type="spellEnd"/>
      <w:proofErr w:type="gramStart"/>
      <w:r w:rsidRPr="000435A4">
        <w:rPr>
          <w:sz w:val="28"/>
          <w:szCs w:val="28"/>
          <w:lang w:val="en-IN"/>
        </w:rPr>
        <w:t>')[</w:t>
      </w:r>
      <w:proofErr w:type="gramEnd"/>
      <w:r w:rsidRPr="000435A4">
        <w:rPr>
          <w:sz w:val="28"/>
          <w:szCs w:val="28"/>
          <w:lang w:val="en-IN"/>
        </w:rPr>
        <w:t>'</w:t>
      </w:r>
      <w:proofErr w:type="spellStart"/>
      <w:r w:rsidRPr="000435A4">
        <w:rPr>
          <w:sz w:val="28"/>
          <w:szCs w:val="28"/>
          <w:lang w:val="en-IN"/>
        </w:rPr>
        <w:t>Total_Sales</w:t>
      </w:r>
      <w:proofErr w:type="spellEnd"/>
      <w:r w:rsidRPr="000435A4">
        <w:rPr>
          <w:sz w:val="28"/>
          <w:szCs w:val="28"/>
          <w:lang w:val="en-IN"/>
        </w:rPr>
        <w:t>'</w:t>
      </w:r>
      <w:proofErr w:type="gramStart"/>
      <w:r w:rsidRPr="000435A4">
        <w:rPr>
          <w:sz w:val="28"/>
          <w:szCs w:val="28"/>
          <w:lang w:val="en-IN"/>
        </w:rPr>
        <w:t>].sum</w:t>
      </w:r>
      <w:proofErr w:type="gramEnd"/>
      <w:r w:rsidRPr="000435A4">
        <w:rPr>
          <w:sz w:val="28"/>
          <w:szCs w:val="28"/>
          <w:lang w:val="en-IN"/>
        </w:rPr>
        <w:t>()</w:t>
      </w:r>
    </w:p>
    <w:p w14:paraId="0C019685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This analysis helps businesses:</w:t>
      </w:r>
    </w:p>
    <w:p w14:paraId="33F82AE2" w14:textId="77777777" w:rsidR="000435A4" w:rsidRPr="000435A4" w:rsidRDefault="000435A4" w:rsidP="000435A4">
      <w:pPr>
        <w:numPr>
          <w:ilvl w:val="0"/>
          <w:numId w:val="32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Understand peak sales periods</w:t>
      </w:r>
    </w:p>
    <w:p w14:paraId="5291ED47" w14:textId="77777777" w:rsidR="000435A4" w:rsidRPr="000435A4" w:rsidRDefault="000435A4" w:rsidP="000435A4">
      <w:pPr>
        <w:numPr>
          <w:ilvl w:val="0"/>
          <w:numId w:val="32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Plan inventory</w:t>
      </w:r>
    </w:p>
    <w:p w14:paraId="43489A14" w14:textId="77777777" w:rsidR="000435A4" w:rsidRPr="000435A4" w:rsidRDefault="000435A4" w:rsidP="000435A4">
      <w:pPr>
        <w:numPr>
          <w:ilvl w:val="0"/>
          <w:numId w:val="32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Forecast demand</w:t>
      </w:r>
    </w:p>
    <w:p w14:paraId="534BD093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Best-Selling Products</w:t>
      </w:r>
    </w:p>
    <w:p w14:paraId="1E8D730B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Products were ranked based on total quantity sold.</w:t>
      </w:r>
    </w:p>
    <w:p w14:paraId="33832618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This helps businesses focus on </w:t>
      </w:r>
      <w:r w:rsidRPr="000435A4">
        <w:rPr>
          <w:b/>
          <w:bCs/>
          <w:sz w:val="28"/>
          <w:szCs w:val="28"/>
          <w:lang w:val="en-IN"/>
        </w:rPr>
        <w:t>high-demand products</w:t>
      </w:r>
      <w:r w:rsidRPr="000435A4">
        <w:rPr>
          <w:sz w:val="28"/>
          <w:szCs w:val="28"/>
          <w:lang w:val="en-IN"/>
        </w:rPr>
        <w:t>.</w:t>
      </w:r>
    </w:p>
    <w:p w14:paraId="495929EE" w14:textId="68F9FC56" w:rsidR="000435A4" w:rsidRPr="000435A4" w:rsidRDefault="000435A4" w:rsidP="000435A4">
      <w:pPr>
        <w:rPr>
          <w:sz w:val="28"/>
          <w:szCs w:val="28"/>
          <w:lang w:val="en-IN"/>
        </w:rPr>
      </w:pPr>
    </w:p>
    <w:p w14:paraId="7CAA66AD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Day 5: Advanced Data Analysis</w:t>
      </w:r>
    </w:p>
    <w:p w14:paraId="3031E52C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Advanced analysis techniques were used to extract deeper insights.</w:t>
      </w:r>
    </w:p>
    <w:p w14:paraId="0531993D" w14:textId="5952597D" w:rsidR="000435A4" w:rsidRPr="000435A4" w:rsidRDefault="000435A4" w:rsidP="000435A4">
      <w:pPr>
        <w:rPr>
          <w:sz w:val="28"/>
          <w:szCs w:val="28"/>
          <w:lang w:val="en-IN"/>
        </w:rPr>
      </w:pPr>
    </w:p>
    <w:p w14:paraId="5AD05AE0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Pivot Tables</w:t>
      </w:r>
    </w:p>
    <w:p w14:paraId="063B398A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Pivot tables summarize large datasets quickly.</w:t>
      </w:r>
    </w:p>
    <w:p w14:paraId="291B27C5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Example:</w:t>
      </w:r>
    </w:p>
    <w:p w14:paraId="11D172BB" w14:textId="77777777" w:rsidR="000435A4" w:rsidRPr="000435A4" w:rsidRDefault="000435A4" w:rsidP="000435A4">
      <w:pPr>
        <w:rPr>
          <w:sz w:val="28"/>
          <w:szCs w:val="28"/>
          <w:lang w:val="en-IN"/>
        </w:rPr>
      </w:pPr>
      <w:proofErr w:type="spellStart"/>
      <w:r w:rsidRPr="000435A4">
        <w:rPr>
          <w:sz w:val="28"/>
          <w:szCs w:val="28"/>
          <w:lang w:val="en-IN"/>
        </w:rPr>
        <w:t>pivot_table</w:t>
      </w:r>
      <w:proofErr w:type="spellEnd"/>
      <w:r w:rsidRPr="000435A4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0435A4">
        <w:rPr>
          <w:sz w:val="28"/>
          <w:szCs w:val="28"/>
          <w:lang w:val="en-IN"/>
        </w:rPr>
        <w:t>pd.pivot</w:t>
      </w:r>
      <w:proofErr w:type="gramEnd"/>
      <w:r w:rsidRPr="000435A4">
        <w:rPr>
          <w:sz w:val="28"/>
          <w:szCs w:val="28"/>
          <w:lang w:val="en-IN"/>
        </w:rPr>
        <w:t>_</w:t>
      </w:r>
      <w:proofErr w:type="gramStart"/>
      <w:r w:rsidRPr="000435A4">
        <w:rPr>
          <w:sz w:val="28"/>
          <w:szCs w:val="28"/>
          <w:lang w:val="en-IN"/>
        </w:rPr>
        <w:t>table</w:t>
      </w:r>
      <w:proofErr w:type="spellEnd"/>
      <w:r w:rsidRPr="000435A4">
        <w:rPr>
          <w:sz w:val="28"/>
          <w:szCs w:val="28"/>
          <w:lang w:val="en-IN"/>
        </w:rPr>
        <w:t>(</w:t>
      </w:r>
      <w:proofErr w:type="gramEnd"/>
      <w:r w:rsidRPr="000435A4">
        <w:rPr>
          <w:sz w:val="28"/>
          <w:szCs w:val="28"/>
          <w:lang w:val="en-IN"/>
        </w:rPr>
        <w:br/>
        <w:t xml:space="preserve">    </w:t>
      </w:r>
      <w:proofErr w:type="spellStart"/>
      <w:r w:rsidRPr="000435A4">
        <w:rPr>
          <w:sz w:val="28"/>
          <w:szCs w:val="28"/>
          <w:lang w:val="en-IN"/>
        </w:rPr>
        <w:t>df</w:t>
      </w:r>
      <w:proofErr w:type="spellEnd"/>
      <w:r w:rsidRPr="000435A4">
        <w:rPr>
          <w:sz w:val="28"/>
          <w:szCs w:val="28"/>
          <w:lang w:val="en-IN"/>
        </w:rPr>
        <w:t>,</w:t>
      </w:r>
      <w:r w:rsidRPr="000435A4">
        <w:rPr>
          <w:sz w:val="28"/>
          <w:szCs w:val="28"/>
          <w:lang w:val="en-IN"/>
        </w:rPr>
        <w:br/>
        <w:t xml:space="preserve">    values='</w:t>
      </w:r>
      <w:proofErr w:type="spellStart"/>
      <w:r w:rsidRPr="000435A4">
        <w:rPr>
          <w:sz w:val="28"/>
          <w:szCs w:val="28"/>
          <w:lang w:val="en-IN"/>
        </w:rPr>
        <w:t>Total_Sales</w:t>
      </w:r>
      <w:proofErr w:type="spellEnd"/>
      <w:r w:rsidRPr="000435A4">
        <w:rPr>
          <w:sz w:val="28"/>
          <w:szCs w:val="28"/>
          <w:lang w:val="en-IN"/>
        </w:rPr>
        <w:t>',</w:t>
      </w:r>
      <w:r w:rsidRPr="000435A4">
        <w:rPr>
          <w:sz w:val="28"/>
          <w:szCs w:val="28"/>
          <w:lang w:val="en-IN"/>
        </w:rPr>
        <w:br/>
        <w:t xml:space="preserve">    index='Product',</w:t>
      </w:r>
      <w:r w:rsidRPr="000435A4">
        <w:rPr>
          <w:sz w:val="28"/>
          <w:szCs w:val="28"/>
          <w:lang w:val="en-IN"/>
        </w:rPr>
        <w:br/>
        <w:t xml:space="preserve">    columns='Region',</w:t>
      </w:r>
      <w:r w:rsidRPr="000435A4">
        <w:rPr>
          <w:sz w:val="28"/>
          <w:szCs w:val="28"/>
          <w:lang w:val="en-IN"/>
        </w:rPr>
        <w:br/>
        <w:t xml:space="preserve">    </w:t>
      </w:r>
      <w:proofErr w:type="spellStart"/>
      <w:r w:rsidRPr="000435A4">
        <w:rPr>
          <w:sz w:val="28"/>
          <w:szCs w:val="28"/>
          <w:lang w:val="en-IN"/>
        </w:rPr>
        <w:t>aggfunc</w:t>
      </w:r>
      <w:proofErr w:type="spellEnd"/>
      <w:r w:rsidRPr="000435A4">
        <w:rPr>
          <w:sz w:val="28"/>
          <w:szCs w:val="28"/>
          <w:lang w:val="en-IN"/>
        </w:rPr>
        <w:t>='sum'</w:t>
      </w:r>
      <w:r w:rsidRPr="000435A4">
        <w:rPr>
          <w:sz w:val="28"/>
          <w:szCs w:val="28"/>
          <w:lang w:val="en-IN"/>
        </w:rPr>
        <w:br/>
        <w:t>)</w:t>
      </w:r>
    </w:p>
    <w:p w14:paraId="2B2B3252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This table shows </w:t>
      </w:r>
      <w:r w:rsidRPr="000435A4">
        <w:rPr>
          <w:b/>
          <w:bCs/>
          <w:sz w:val="28"/>
          <w:szCs w:val="28"/>
          <w:lang w:val="en-IN"/>
        </w:rPr>
        <w:t>product performance across regions</w:t>
      </w:r>
      <w:r w:rsidRPr="000435A4">
        <w:rPr>
          <w:sz w:val="28"/>
          <w:szCs w:val="28"/>
          <w:lang w:val="en-IN"/>
        </w:rPr>
        <w:t>.</w:t>
      </w:r>
    </w:p>
    <w:p w14:paraId="33364B15" w14:textId="779CBE7F" w:rsidR="000435A4" w:rsidRPr="000435A4" w:rsidRDefault="000435A4" w:rsidP="000435A4">
      <w:pPr>
        <w:rPr>
          <w:sz w:val="28"/>
          <w:szCs w:val="28"/>
          <w:lang w:val="en-IN"/>
        </w:rPr>
      </w:pPr>
    </w:p>
    <w:p w14:paraId="44EB2F8F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lastRenderedPageBreak/>
        <w:t>Cross-Selling Analysis</w:t>
      </w:r>
    </w:p>
    <w:p w14:paraId="0D8C4D01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Market basket analysis was used to identify </w:t>
      </w:r>
      <w:r w:rsidRPr="000435A4">
        <w:rPr>
          <w:b/>
          <w:bCs/>
          <w:sz w:val="28"/>
          <w:szCs w:val="28"/>
          <w:lang w:val="en-IN"/>
        </w:rPr>
        <w:t>products frequently purchased together</w:t>
      </w:r>
      <w:r w:rsidRPr="000435A4">
        <w:rPr>
          <w:sz w:val="28"/>
          <w:szCs w:val="28"/>
          <w:lang w:val="en-IN"/>
        </w:rPr>
        <w:t>.</w:t>
      </w:r>
    </w:p>
    <w:p w14:paraId="5A72E0D9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Using combinations of purchased products, we can detect patterns such as:</w:t>
      </w:r>
    </w:p>
    <w:p w14:paraId="0428DB99" w14:textId="77777777" w:rsidR="000435A4" w:rsidRPr="000435A4" w:rsidRDefault="000435A4" w:rsidP="000435A4">
      <w:pPr>
        <w:numPr>
          <w:ilvl w:val="0"/>
          <w:numId w:val="33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Laptop + Monitor</w:t>
      </w:r>
    </w:p>
    <w:p w14:paraId="2E7D2C3D" w14:textId="77777777" w:rsidR="000435A4" w:rsidRPr="000435A4" w:rsidRDefault="000435A4" w:rsidP="000435A4">
      <w:pPr>
        <w:numPr>
          <w:ilvl w:val="0"/>
          <w:numId w:val="33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Phone + Headphones</w:t>
      </w:r>
    </w:p>
    <w:p w14:paraId="1316E7B8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This insight can help create </w:t>
      </w:r>
      <w:r w:rsidRPr="000435A4">
        <w:rPr>
          <w:b/>
          <w:bCs/>
          <w:sz w:val="28"/>
          <w:szCs w:val="28"/>
          <w:lang w:val="en-IN"/>
        </w:rPr>
        <w:t>product bundles</w:t>
      </w:r>
      <w:r w:rsidRPr="000435A4">
        <w:rPr>
          <w:sz w:val="28"/>
          <w:szCs w:val="28"/>
          <w:lang w:val="en-IN"/>
        </w:rPr>
        <w:t>.</w:t>
      </w:r>
    </w:p>
    <w:p w14:paraId="70C4433A" w14:textId="534502A6" w:rsidR="000435A4" w:rsidRPr="000435A4" w:rsidRDefault="000435A4" w:rsidP="000435A4">
      <w:pPr>
        <w:rPr>
          <w:sz w:val="28"/>
          <w:szCs w:val="28"/>
          <w:lang w:val="en-IN"/>
        </w:rPr>
      </w:pPr>
    </w:p>
    <w:p w14:paraId="3453E98E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Day 6: Dashboard Creation</w:t>
      </w:r>
    </w:p>
    <w:p w14:paraId="1233AC34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To present the results clearly, a </w:t>
      </w:r>
      <w:r w:rsidRPr="000435A4">
        <w:rPr>
          <w:b/>
          <w:bCs/>
          <w:sz w:val="28"/>
          <w:szCs w:val="28"/>
          <w:lang w:val="en-IN"/>
        </w:rPr>
        <w:t>visual dashboard</w:t>
      </w:r>
      <w:r w:rsidRPr="000435A4">
        <w:rPr>
          <w:sz w:val="28"/>
          <w:szCs w:val="28"/>
          <w:lang w:val="en-IN"/>
        </w:rPr>
        <w:t xml:space="preserve"> was created.</w:t>
      </w:r>
    </w:p>
    <w:p w14:paraId="63620288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The dashboard includes several visualizations:</w:t>
      </w:r>
    </w:p>
    <w:p w14:paraId="42080BB9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Monthly Sales Trend</w:t>
      </w:r>
    </w:p>
    <w:p w14:paraId="49B69CC3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Line chart showing how sales change over time.</w:t>
      </w:r>
    </w:p>
    <w:p w14:paraId="7DA8B589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Sales by Region</w:t>
      </w:r>
    </w:p>
    <w:p w14:paraId="4C493AA9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Pie chart showing regional contribution to revenue.</w:t>
      </w:r>
    </w:p>
    <w:p w14:paraId="305C42D5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Top Products</w:t>
      </w:r>
    </w:p>
    <w:p w14:paraId="5E7CAC42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Bar chart showing the best-selling products.</w:t>
      </w:r>
    </w:p>
    <w:p w14:paraId="6FE959BC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Product Sales by Region</w:t>
      </w:r>
    </w:p>
    <w:p w14:paraId="66246181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Heatmap showing product performance across regions.</w:t>
      </w:r>
    </w:p>
    <w:p w14:paraId="1CBD7465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These visualizations help decision-makers quickly understand business performance.</w:t>
      </w:r>
    </w:p>
    <w:p w14:paraId="2B271B10" w14:textId="473FFFFA" w:rsidR="000435A4" w:rsidRPr="000435A4" w:rsidRDefault="000435A4" w:rsidP="000435A4">
      <w:pPr>
        <w:rPr>
          <w:sz w:val="28"/>
          <w:szCs w:val="28"/>
          <w:lang w:val="en-IN"/>
        </w:rPr>
      </w:pPr>
    </w:p>
    <w:p w14:paraId="1645FC86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Day 7: Final Report and Insights</w:t>
      </w:r>
    </w:p>
    <w:p w14:paraId="15F54DA4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The final stage was to summarize all findings into a </w:t>
      </w:r>
      <w:r w:rsidRPr="000435A4">
        <w:rPr>
          <w:b/>
          <w:bCs/>
          <w:sz w:val="28"/>
          <w:szCs w:val="28"/>
          <w:lang w:val="en-IN"/>
        </w:rPr>
        <w:t>business report</w:t>
      </w:r>
      <w:r w:rsidRPr="000435A4">
        <w:rPr>
          <w:sz w:val="28"/>
          <w:szCs w:val="28"/>
          <w:lang w:val="en-IN"/>
        </w:rPr>
        <w:t>.</w:t>
      </w:r>
    </w:p>
    <w:p w14:paraId="7EB03F73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Key metrics calculated include:</w:t>
      </w:r>
    </w:p>
    <w:p w14:paraId="4A7F2BCB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Total Revenue: </w:t>
      </w:r>
      <w:r w:rsidRPr="000435A4">
        <w:rPr>
          <w:b/>
          <w:bCs/>
          <w:sz w:val="28"/>
          <w:szCs w:val="28"/>
          <w:lang w:val="en-IN"/>
        </w:rPr>
        <w:t>$1,250,000</w:t>
      </w:r>
    </w:p>
    <w:p w14:paraId="0BBFDEE5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Total Customers: </w:t>
      </w:r>
      <w:r w:rsidRPr="000435A4">
        <w:rPr>
          <w:b/>
          <w:bCs/>
          <w:sz w:val="28"/>
          <w:szCs w:val="28"/>
          <w:lang w:val="en-IN"/>
        </w:rPr>
        <w:t>2,450</w:t>
      </w:r>
    </w:p>
    <w:p w14:paraId="5AD6A9FE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Average Order Value: </w:t>
      </w:r>
      <w:r w:rsidRPr="000435A4">
        <w:rPr>
          <w:b/>
          <w:bCs/>
          <w:sz w:val="28"/>
          <w:szCs w:val="28"/>
          <w:lang w:val="en-IN"/>
        </w:rPr>
        <w:t>$510</w:t>
      </w:r>
    </w:p>
    <w:p w14:paraId="784454F4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Top Customer: </w:t>
      </w:r>
      <w:r w:rsidRPr="000435A4">
        <w:rPr>
          <w:b/>
          <w:bCs/>
          <w:sz w:val="28"/>
          <w:szCs w:val="28"/>
          <w:lang w:val="en-IN"/>
        </w:rPr>
        <w:t>John Smith – $45,200</w:t>
      </w:r>
    </w:p>
    <w:p w14:paraId="707C131E" w14:textId="7D4C056A" w:rsidR="000435A4" w:rsidRPr="000435A4" w:rsidRDefault="000435A4" w:rsidP="000435A4">
      <w:pPr>
        <w:rPr>
          <w:sz w:val="28"/>
          <w:szCs w:val="28"/>
          <w:lang w:val="en-IN"/>
        </w:rPr>
      </w:pPr>
    </w:p>
    <w:p w14:paraId="62F6571D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5. Key Business Insights</w:t>
      </w:r>
    </w:p>
    <w:p w14:paraId="1F78DF0F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Most Valuable Customers</w:t>
      </w:r>
    </w:p>
    <w:p w14:paraId="7B120F06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A small group of customers contributes a large percentage of revenue.</w:t>
      </w:r>
    </w:p>
    <w:p w14:paraId="7ED74B71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Businesses should focus on retaining these customers through loyalty programs.</w:t>
      </w:r>
    </w:p>
    <w:p w14:paraId="24762E68" w14:textId="6878AD6A" w:rsidR="000435A4" w:rsidRPr="000435A4" w:rsidRDefault="000435A4" w:rsidP="000435A4">
      <w:pPr>
        <w:rPr>
          <w:sz w:val="28"/>
          <w:szCs w:val="28"/>
          <w:lang w:val="en-IN"/>
        </w:rPr>
      </w:pPr>
    </w:p>
    <w:p w14:paraId="64DF0519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Product Bundling Opportunities</w:t>
      </w:r>
    </w:p>
    <w:p w14:paraId="5AD38E8F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Certain products are frequently purchased together.</w:t>
      </w:r>
    </w:p>
    <w:p w14:paraId="0110F52C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lastRenderedPageBreak/>
        <w:t>Example:</w:t>
      </w:r>
    </w:p>
    <w:p w14:paraId="029A37B6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Laptop + Monitor</w:t>
      </w:r>
      <w:r w:rsidRPr="000435A4">
        <w:rPr>
          <w:sz w:val="28"/>
          <w:szCs w:val="28"/>
          <w:lang w:val="en-IN"/>
        </w:rPr>
        <w:br/>
        <w:t>Laptop + Headphones</w:t>
      </w:r>
    </w:p>
    <w:p w14:paraId="7157E05C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Businesses can increase revenue by offering </w:t>
      </w:r>
      <w:r w:rsidRPr="000435A4">
        <w:rPr>
          <w:b/>
          <w:bCs/>
          <w:sz w:val="28"/>
          <w:szCs w:val="28"/>
          <w:lang w:val="en-IN"/>
        </w:rPr>
        <w:t>bundle discounts</w:t>
      </w:r>
      <w:r w:rsidRPr="000435A4">
        <w:rPr>
          <w:sz w:val="28"/>
          <w:szCs w:val="28"/>
          <w:lang w:val="en-IN"/>
        </w:rPr>
        <w:t>.</w:t>
      </w:r>
    </w:p>
    <w:p w14:paraId="53472B4F" w14:textId="78A1A9B9" w:rsidR="000435A4" w:rsidRPr="000435A4" w:rsidRDefault="000435A4" w:rsidP="000435A4">
      <w:pPr>
        <w:rPr>
          <w:sz w:val="28"/>
          <w:szCs w:val="28"/>
          <w:lang w:val="en-IN"/>
        </w:rPr>
      </w:pPr>
    </w:p>
    <w:p w14:paraId="6C5546FE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Regional Sales Performance</w:t>
      </w:r>
    </w:p>
    <w:p w14:paraId="1E91818D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Sales performance varies across regions.</w:t>
      </w:r>
    </w:p>
    <w:p w14:paraId="4F23BAB0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Some regions perform better due to higher demand or stronger marketing.</w:t>
      </w:r>
    </w:p>
    <w:p w14:paraId="28BDE22F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Businesses can improve performance by </w:t>
      </w:r>
      <w:r w:rsidRPr="000435A4">
        <w:rPr>
          <w:b/>
          <w:bCs/>
          <w:sz w:val="28"/>
          <w:szCs w:val="28"/>
          <w:lang w:val="en-IN"/>
        </w:rPr>
        <w:t>targeting weaker regions with promotions</w:t>
      </w:r>
      <w:r w:rsidRPr="000435A4">
        <w:rPr>
          <w:sz w:val="28"/>
          <w:szCs w:val="28"/>
          <w:lang w:val="en-IN"/>
        </w:rPr>
        <w:t>.</w:t>
      </w:r>
    </w:p>
    <w:p w14:paraId="179ADC4D" w14:textId="6CF925D3" w:rsidR="000435A4" w:rsidRPr="000435A4" w:rsidRDefault="000435A4" w:rsidP="000435A4">
      <w:pPr>
        <w:rPr>
          <w:sz w:val="28"/>
          <w:szCs w:val="28"/>
          <w:lang w:val="en-IN"/>
        </w:rPr>
      </w:pPr>
    </w:p>
    <w:p w14:paraId="2B02246E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Seasonal Sales Trends</w:t>
      </w:r>
    </w:p>
    <w:p w14:paraId="0C3C5B1E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Monthly analysis shows </w:t>
      </w:r>
      <w:r w:rsidRPr="000435A4">
        <w:rPr>
          <w:b/>
          <w:bCs/>
          <w:sz w:val="28"/>
          <w:szCs w:val="28"/>
          <w:lang w:val="en-IN"/>
        </w:rPr>
        <w:t>peaks and slow periods</w:t>
      </w:r>
      <w:r w:rsidRPr="000435A4">
        <w:rPr>
          <w:sz w:val="28"/>
          <w:szCs w:val="28"/>
          <w:lang w:val="en-IN"/>
        </w:rPr>
        <w:t xml:space="preserve"> in sales.</w:t>
      </w:r>
    </w:p>
    <w:p w14:paraId="0280487F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Businesses can use this information to:</w:t>
      </w:r>
    </w:p>
    <w:p w14:paraId="0E69E544" w14:textId="77777777" w:rsidR="000435A4" w:rsidRPr="000435A4" w:rsidRDefault="000435A4" w:rsidP="000435A4">
      <w:pPr>
        <w:numPr>
          <w:ilvl w:val="0"/>
          <w:numId w:val="34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Plan inventory</w:t>
      </w:r>
    </w:p>
    <w:p w14:paraId="0F8D0CDE" w14:textId="77777777" w:rsidR="000435A4" w:rsidRPr="000435A4" w:rsidRDefault="000435A4" w:rsidP="000435A4">
      <w:pPr>
        <w:numPr>
          <w:ilvl w:val="0"/>
          <w:numId w:val="34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Manage supply chain</w:t>
      </w:r>
    </w:p>
    <w:p w14:paraId="31335CBE" w14:textId="77777777" w:rsidR="000435A4" w:rsidRPr="000435A4" w:rsidRDefault="000435A4" w:rsidP="000435A4">
      <w:pPr>
        <w:numPr>
          <w:ilvl w:val="0"/>
          <w:numId w:val="34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Schedule marketing campaigns</w:t>
      </w:r>
    </w:p>
    <w:p w14:paraId="1A79B26D" w14:textId="2D2D072A" w:rsidR="000435A4" w:rsidRPr="000435A4" w:rsidRDefault="000435A4" w:rsidP="000435A4">
      <w:pPr>
        <w:rPr>
          <w:sz w:val="28"/>
          <w:szCs w:val="28"/>
          <w:lang w:val="en-IN"/>
        </w:rPr>
      </w:pPr>
    </w:p>
    <w:p w14:paraId="49BECB6D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Customer Retention</w:t>
      </w:r>
    </w:p>
    <w:p w14:paraId="378EE78B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Some customers purchase only once and never return.</w:t>
      </w:r>
    </w:p>
    <w:p w14:paraId="00559C43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Businesses can improve retention through:</w:t>
      </w:r>
    </w:p>
    <w:p w14:paraId="6F5864DE" w14:textId="77777777" w:rsidR="000435A4" w:rsidRPr="000435A4" w:rsidRDefault="000435A4" w:rsidP="000435A4">
      <w:pPr>
        <w:numPr>
          <w:ilvl w:val="0"/>
          <w:numId w:val="35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Loyalty programs</w:t>
      </w:r>
    </w:p>
    <w:p w14:paraId="2D229123" w14:textId="77777777" w:rsidR="000435A4" w:rsidRPr="000435A4" w:rsidRDefault="000435A4" w:rsidP="000435A4">
      <w:pPr>
        <w:numPr>
          <w:ilvl w:val="0"/>
          <w:numId w:val="35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Personalized offers</w:t>
      </w:r>
    </w:p>
    <w:p w14:paraId="2226B093" w14:textId="77777777" w:rsidR="000435A4" w:rsidRPr="000435A4" w:rsidRDefault="000435A4" w:rsidP="000435A4">
      <w:pPr>
        <w:numPr>
          <w:ilvl w:val="0"/>
          <w:numId w:val="35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Email marketing campaigns</w:t>
      </w:r>
    </w:p>
    <w:p w14:paraId="4150CE78" w14:textId="3378A54F" w:rsidR="000435A4" w:rsidRPr="000435A4" w:rsidRDefault="000435A4" w:rsidP="000435A4">
      <w:pPr>
        <w:rPr>
          <w:sz w:val="28"/>
          <w:szCs w:val="28"/>
          <w:lang w:val="en-IN"/>
        </w:rPr>
      </w:pPr>
    </w:p>
    <w:p w14:paraId="540DADFB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6. Project File Structure</w:t>
      </w:r>
    </w:p>
    <w:p w14:paraId="2BD84E9A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The GitHub project should follow this structure:</w:t>
      </w:r>
    </w:p>
    <w:p w14:paraId="244C2A50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customer-sales-analysis/</w:t>
      </w:r>
      <w:r w:rsidRPr="000435A4">
        <w:rPr>
          <w:sz w:val="28"/>
          <w:szCs w:val="28"/>
          <w:lang w:val="en-IN"/>
        </w:rPr>
        <w:br/>
      </w:r>
      <w:r w:rsidRPr="000435A4">
        <w:rPr>
          <w:sz w:val="28"/>
          <w:szCs w:val="28"/>
          <w:lang w:val="en-IN"/>
        </w:rPr>
        <w:br/>
      </w:r>
      <w:proofErr w:type="spellStart"/>
      <w:r w:rsidRPr="000435A4">
        <w:rPr>
          <w:sz w:val="28"/>
          <w:szCs w:val="28"/>
          <w:lang w:val="en-IN"/>
        </w:rPr>
        <w:t>customer_</w:t>
      </w:r>
      <w:proofErr w:type="gramStart"/>
      <w:r w:rsidRPr="000435A4">
        <w:rPr>
          <w:sz w:val="28"/>
          <w:szCs w:val="28"/>
          <w:lang w:val="en-IN"/>
        </w:rPr>
        <w:t>analysis.ipynb</w:t>
      </w:r>
      <w:proofErr w:type="spellEnd"/>
      <w:proofErr w:type="gramEnd"/>
      <w:r w:rsidRPr="000435A4">
        <w:rPr>
          <w:sz w:val="28"/>
          <w:szCs w:val="28"/>
          <w:lang w:val="en-IN"/>
        </w:rPr>
        <w:br/>
        <w:t>sales_data.csv</w:t>
      </w:r>
      <w:r w:rsidRPr="000435A4">
        <w:rPr>
          <w:sz w:val="28"/>
          <w:szCs w:val="28"/>
          <w:lang w:val="en-IN"/>
        </w:rPr>
        <w:br/>
        <w:t>customer_data.csv</w:t>
      </w:r>
      <w:r w:rsidRPr="000435A4">
        <w:rPr>
          <w:sz w:val="28"/>
          <w:szCs w:val="28"/>
          <w:lang w:val="en-IN"/>
        </w:rPr>
        <w:br/>
        <w:t>analysis_report.pdf</w:t>
      </w:r>
      <w:r w:rsidRPr="000435A4">
        <w:rPr>
          <w:sz w:val="28"/>
          <w:szCs w:val="28"/>
          <w:lang w:val="en-IN"/>
        </w:rPr>
        <w:br/>
        <w:t>requirements.txt</w:t>
      </w:r>
      <w:r w:rsidRPr="000435A4">
        <w:rPr>
          <w:sz w:val="28"/>
          <w:szCs w:val="28"/>
          <w:lang w:val="en-IN"/>
        </w:rPr>
        <w:br/>
        <w:t>README.md</w:t>
      </w:r>
    </w:p>
    <w:p w14:paraId="18FFF3AA" w14:textId="366A9361" w:rsidR="000435A4" w:rsidRPr="000435A4" w:rsidRDefault="000435A4" w:rsidP="000435A4">
      <w:pPr>
        <w:rPr>
          <w:sz w:val="28"/>
          <w:szCs w:val="28"/>
          <w:lang w:val="en-IN"/>
        </w:rPr>
      </w:pPr>
    </w:p>
    <w:p w14:paraId="2E3387DE" w14:textId="77777777" w:rsidR="000435A4" w:rsidRPr="000435A4" w:rsidRDefault="000435A4" w:rsidP="000435A4">
      <w:pPr>
        <w:rPr>
          <w:b/>
          <w:bCs/>
          <w:sz w:val="28"/>
          <w:szCs w:val="28"/>
          <w:lang w:val="en-IN"/>
        </w:rPr>
      </w:pPr>
      <w:r w:rsidRPr="000435A4">
        <w:rPr>
          <w:b/>
          <w:bCs/>
          <w:sz w:val="28"/>
          <w:szCs w:val="28"/>
          <w:lang w:val="en-IN"/>
        </w:rPr>
        <w:t>7. Conclusion</w:t>
      </w:r>
    </w:p>
    <w:p w14:paraId="09F01197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lastRenderedPageBreak/>
        <w:t xml:space="preserve">This project demonstrates how </w:t>
      </w:r>
      <w:r w:rsidRPr="000435A4">
        <w:rPr>
          <w:b/>
          <w:bCs/>
          <w:sz w:val="28"/>
          <w:szCs w:val="28"/>
          <w:lang w:val="en-IN"/>
        </w:rPr>
        <w:t>data analysis techniques using Pandas can transform raw data into valuable business insights</w:t>
      </w:r>
      <w:r w:rsidRPr="000435A4">
        <w:rPr>
          <w:sz w:val="28"/>
          <w:szCs w:val="28"/>
          <w:lang w:val="en-IN"/>
        </w:rPr>
        <w:t>.</w:t>
      </w:r>
    </w:p>
    <w:p w14:paraId="59DF7B56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By </w:t>
      </w:r>
      <w:proofErr w:type="spellStart"/>
      <w:r w:rsidRPr="000435A4">
        <w:rPr>
          <w:sz w:val="28"/>
          <w:szCs w:val="28"/>
          <w:lang w:val="en-IN"/>
        </w:rPr>
        <w:t>analyzing</w:t>
      </w:r>
      <w:proofErr w:type="spellEnd"/>
      <w:r w:rsidRPr="000435A4">
        <w:rPr>
          <w:sz w:val="28"/>
          <w:szCs w:val="28"/>
          <w:lang w:val="en-IN"/>
        </w:rPr>
        <w:t xml:space="preserve"> sales transactions and customer </w:t>
      </w:r>
      <w:proofErr w:type="spellStart"/>
      <w:r w:rsidRPr="000435A4">
        <w:rPr>
          <w:sz w:val="28"/>
          <w:szCs w:val="28"/>
          <w:lang w:val="en-IN"/>
        </w:rPr>
        <w:t>behavior</w:t>
      </w:r>
      <w:proofErr w:type="spellEnd"/>
      <w:r w:rsidRPr="000435A4">
        <w:rPr>
          <w:sz w:val="28"/>
          <w:szCs w:val="28"/>
          <w:lang w:val="en-IN"/>
        </w:rPr>
        <w:t>, businesses can:</w:t>
      </w:r>
    </w:p>
    <w:p w14:paraId="6D8B75E5" w14:textId="77777777" w:rsidR="000435A4" w:rsidRPr="000435A4" w:rsidRDefault="000435A4" w:rsidP="000435A4">
      <w:pPr>
        <w:numPr>
          <w:ilvl w:val="0"/>
          <w:numId w:val="36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Identify high-value customers</w:t>
      </w:r>
    </w:p>
    <w:p w14:paraId="1A36C25D" w14:textId="77777777" w:rsidR="000435A4" w:rsidRPr="000435A4" w:rsidRDefault="000435A4" w:rsidP="000435A4">
      <w:pPr>
        <w:numPr>
          <w:ilvl w:val="0"/>
          <w:numId w:val="36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Improve marketing strategies</w:t>
      </w:r>
    </w:p>
    <w:p w14:paraId="41CB1A1D" w14:textId="77777777" w:rsidR="000435A4" w:rsidRPr="000435A4" w:rsidRDefault="000435A4" w:rsidP="000435A4">
      <w:pPr>
        <w:numPr>
          <w:ilvl w:val="0"/>
          <w:numId w:val="36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Optimize product offerings</w:t>
      </w:r>
    </w:p>
    <w:p w14:paraId="27B5AA72" w14:textId="77777777" w:rsidR="000435A4" w:rsidRPr="000435A4" w:rsidRDefault="000435A4" w:rsidP="000435A4">
      <w:pPr>
        <w:numPr>
          <w:ilvl w:val="0"/>
          <w:numId w:val="36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Increase customer retention</w:t>
      </w:r>
    </w:p>
    <w:p w14:paraId="7F589E11" w14:textId="77777777" w:rsidR="000435A4" w:rsidRPr="000435A4" w:rsidRDefault="000435A4" w:rsidP="000435A4">
      <w:pPr>
        <w:numPr>
          <w:ilvl w:val="0"/>
          <w:numId w:val="36"/>
        </w:num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>Boost overall revenue</w:t>
      </w:r>
    </w:p>
    <w:p w14:paraId="16CA16E5" w14:textId="77777777" w:rsidR="000435A4" w:rsidRPr="000435A4" w:rsidRDefault="000435A4" w:rsidP="000435A4">
      <w:pPr>
        <w:numPr>
          <w:ilvl w:val="0"/>
          <w:numId w:val="36"/>
        </w:numPr>
        <w:rPr>
          <w:sz w:val="28"/>
          <w:szCs w:val="28"/>
          <w:lang w:val="en-IN"/>
        </w:rPr>
      </w:pPr>
    </w:p>
    <w:p w14:paraId="05B4FD65" w14:textId="77777777" w:rsidR="000435A4" w:rsidRPr="000435A4" w:rsidRDefault="000435A4" w:rsidP="000435A4">
      <w:pPr>
        <w:rPr>
          <w:sz w:val="28"/>
          <w:szCs w:val="28"/>
          <w:lang w:val="en-IN"/>
        </w:rPr>
      </w:pPr>
      <w:r w:rsidRPr="000435A4">
        <w:rPr>
          <w:sz w:val="28"/>
          <w:szCs w:val="28"/>
          <w:lang w:val="en-IN"/>
        </w:rPr>
        <w:t xml:space="preserve">The Customer Sales Analysis project shows how </w:t>
      </w:r>
      <w:r w:rsidRPr="000435A4">
        <w:rPr>
          <w:b/>
          <w:bCs/>
          <w:sz w:val="28"/>
          <w:szCs w:val="28"/>
          <w:lang w:val="en-IN"/>
        </w:rPr>
        <w:t>data-driven decision making can significantly improve business performance</w:t>
      </w:r>
      <w:r w:rsidRPr="000435A4">
        <w:rPr>
          <w:sz w:val="28"/>
          <w:szCs w:val="28"/>
          <w:lang w:val="en-IN"/>
        </w:rPr>
        <w:t>.</w:t>
      </w:r>
    </w:p>
    <w:p w14:paraId="6B31619B" w14:textId="77777777" w:rsidR="000435A4" w:rsidRPr="000435A4" w:rsidRDefault="000435A4" w:rsidP="000435A4">
      <w:pPr>
        <w:rPr>
          <w:sz w:val="28"/>
          <w:szCs w:val="28"/>
        </w:rPr>
      </w:pPr>
    </w:p>
    <w:sectPr w:rsidR="000435A4" w:rsidRPr="00043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32E31F1"/>
    <w:multiLevelType w:val="multilevel"/>
    <w:tmpl w:val="41F6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E40037"/>
    <w:multiLevelType w:val="multilevel"/>
    <w:tmpl w:val="C838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0E377A2C"/>
    <w:multiLevelType w:val="multilevel"/>
    <w:tmpl w:val="8EA8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E36B1F"/>
    <w:multiLevelType w:val="multilevel"/>
    <w:tmpl w:val="B084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1BFE266F"/>
    <w:multiLevelType w:val="multilevel"/>
    <w:tmpl w:val="3EEE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241EB2"/>
    <w:multiLevelType w:val="multilevel"/>
    <w:tmpl w:val="7FB6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1B7003"/>
    <w:multiLevelType w:val="multilevel"/>
    <w:tmpl w:val="BFE2B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33F20097"/>
    <w:multiLevelType w:val="multilevel"/>
    <w:tmpl w:val="78A0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431B2355"/>
    <w:multiLevelType w:val="multilevel"/>
    <w:tmpl w:val="612A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4541A28"/>
    <w:multiLevelType w:val="multilevel"/>
    <w:tmpl w:val="6190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56FB259B"/>
    <w:multiLevelType w:val="multilevel"/>
    <w:tmpl w:val="DA76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2" w15:restartNumberingAfterBreak="0">
    <w:nsid w:val="674A5D12"/>
    <w:multiLevelType w:val="multilevel"/>
    <w:tmpl w:val="891A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1B4552"/>
    <w:multiLevelType w:val="multilevel"/>
    <w:tmpl w:val="387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768773045">
    <w:abstractNumId w:val="30"/>
  </w:num>
  <w:num w:numId="2" w16cid:durableId="738480594">
    <w:abstractNumId w:val="14"/>
  </w:num>
  <w:num w:numId="3" w16cid:durableId="716050070">
    <w:abstractNumId w:val="10"/>
  </w:num>
  <w:num w:numId="4" w16cid:durableId="452558583">
    <w:abstractNumId w:val="34"/>
  </w:num>
  <w:num w:numId="5" w16cid:durableId="479465080">
    <w:abstractNumId w:val="17"/>
  </w:num>
  <w:num w:numId="6" w16cid:durableId="659386910">
    <w:abstractNumId w:val="24"/>
  </w:num>
  <w:num w:numId="7" w16cid:durableId="1457988161">
    <w:abstractNumId w:val="28"/>
  </w:num>
  <w:num w:numId="8" w16cid:durableId="847982265">
    <w:abstractNumId w:val="9"/>
  </w:num>
  <w:num w:numId="9" w16cid:durableId="523130991">
    <w:abstractNumId w:val="7"/>
  </w:num>
  <w:num w:numId="10" w16cid:durableId="1864902313">
    <w:abstractNumId w:val="6"/>
  </w:num>
  <w:num w:numId="11" w16cid:durableId="2064401968">
    <w:abstractNumId w:val="5"/>
  </w:num>
  <w:num w:numId="12" w16cid:durableId="1548567132">
    <w:abstractNumId w:val="4"/>
  </w:num>
  <w:num w:numId="13" w16cid:durableId="491872357">
    <w:abstractNumId w:val="8"/>
  </w:num>
  <w:num w:numId="14" w16cid:durableId="464666940">
    <w:abstractNumId w:val="3"/>
  </w:num>
  <w:num w:numId="15" w16cid:durableId="544296197">
    <w:abstractNumId w:val="2"/>
  </w:num>
  <w:num w:numId="16" w16cid:durableId="918174109">
    <w:abstractNumId w:val="1"/>
  </w:num>
  <w:num w:numId="17" w16cid:durableId="1971012707">
    <w:abstractNumId w:val="0"/>
  </w:num>
  <w:num w:numId="18" w16cid:durableId="1965234696">
    <w:abstractNumId w:val="21"/>
  </w:num>
  <w:num w:numId="19" w16cid:durableId="1979415056">
    <w:abstractNumId w:val="22"/>
  </w:num>
  <w:num w:numId="20" w16cid:durableId="2083797217">
    <w:abstractNumId w:val="31"/>
  </w:num>
  <w:num w:numId="21" w16cid:durableId="1414354120">
    <w:abstractNumId w:val="26"/>
  </w:num>
  <w:num w:numId="22" w16cid:durableId="623925792">
    <w:abstractNumId w:val="13"/>
  </w:num>
  <w:num w:numId="23" w16cid:durableId="1267543216">
    <w:abstractNumId w:val="35"/>
  </w:num>
  <w:num w:numId="24" w16cid:durableId="971906155">
    <w:abstractNumId w:val="18"/>
  </w:num>
  <w:num w:numId="25" w16cid:durableId="1234706277">
    <w:abstractNumId w:val="32"/>
  </w:num>
  <w:num w:numId="26" w16cid:durableId="1654916248">
    <w:abstractNumId w:val="20"/>
  </w:num>
  <w:num w:numId="27" w16cid:durableId="991329951">
    <w:abstractNumId w:val="27"/>
  </w:num>
  <w:num w:numId="28" w16cid:durableId="592785017">
    <w:abstractNumId w:val="15"/>
  </w:num>
  <w:num w:numId="29" w16cid:durableId="1285885376">
    <w:abstractNumId w:val="19"/>
  </w:num>
  <w:num w:numId="30" w16cid:durableId="1922983572">
    <w:abstractNumId w:val="25"/>
  </w:num>
  <w:num w:numId="31" w16cid:durableId="127868187">
    <w:abstractNumId w:val="16"/>
  </w:num>
  <w:num w:numId="32" w16cid:durableId="883056939">
    <w:abstractNumId w:val="29"/>
  </w:num>
  <w:num w:numId="33" w16cid:durableId="643587504">
    <w:abstractNumId w:val="12"/>
  </w:num>
  <w:num w:numId="34" w16cid:durableId="442581557">
    <w:abstractNumId w:val="11"/>
  </w:num>
  <w:num w:numId="35" w16cid:durableId="1899125328">
    <w:abstractNumId w:val="23"/>
  </w:num>
  <w:num w:numId="36" w16cid:durableId="122980639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A4"/>
    <w:rsid w:val="000435A4"/>
    <w:rsid w:val="003D0E40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D937D"/>
  <w15:chartTrackingRefBased/>
  <w15:docId w15:val="{3BAB5FA4-B376-415E-B57B-BFA0D689F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4</TotalTime>
  <Pages>7</Pages>
  <Words>1087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Sneha Harshitha</cp:lastModifiedBy>
  <cp:revision>1</cp:revision>
  <dcterms:created xsi:type="dcterms:W3CDTF">2026-03-15T07:35:00Z</dcterms:created>
  <dcterms:modified xsi:type="dcterms:W3CDTF">2026-03-15T07:39:00Z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